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536462839"/>
        <w:docPartObj>
          <w:docPartGallery w:val="Cover Pages"/>
          <w:docPartUnique/>
        </w:docPartObj>
      </w:sdtPr>
      <w:sdtContent>
        <w:p w14:paraId="75A74CC6" w14:textId="52D30AE4" w:rsidR="00A60DA5" w:rsidRDefault="002E5A8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7696" behindDoc="0" locked="0" layoutInCell="1" allowOverlap="1" wp14:anchorId="16AE5F3B" wp14:editId="4C3BD8F9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59690</wp:posOffset>
                    </wp:positionV>
                    <wp:extent cx="6111471" cy="601980"/>
                    <wp:effectExtent l="0" t="0" r="3810" b="7620"/>
                    <wp:wrapNone/>
                    <wp:docPr id="6" name="Groupe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111471" cy="601980"/>
                              <a:chOff x="0" y="0"/>
                              <a:chExt cx="6111471" cy="60198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Image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47781"/>
                                <a:ext cx="1214120" cy="3162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" name="Image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747491" y="0"/>
                                <a:ext cx="1363980" cy="6019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EA60C97" id="Groupe 6" o:spid="_x0000_s1026" style="position:absolute;margin-left:0;margin-top:4.7pt;width:481.2pt;height:47.4pt;z-index:251677696" coordsize="61114,60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 2" o:spid="_x0000_s1027" type="#_x0000_t75" style="position:absolute;top:1477;width:12141;height:3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">
                      <v:imagedata r:id="rId11" o:title=""/>
                    </v:shape>
                    <v:shape id="Image 4" o:spid="_x0000_s1028" type="#_x0000_t75" style="position:absolute;left:47474;width:13640;height:6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">
                      <v:imagedata r:id="rId12" o:title=""/>
                    </v:shape>
                  </v:group>
                </w:pict>
              </mc:Fallback>
            </mc:AlternateContent>
          </w:r>
          <w:r w:rsidR="00A60DA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2E394702" wp14:editId="1472711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3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DD44D68" id="Groupe 149" o:spid="_x0000_s1026" style="position:absolute;margin-left:0;margin-top:0;width:8in;height:95.7pt;z-index:25166131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s2L9lAUAAKU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4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6256FFC2" w14:textId="7CDE1F20" w:rsidR="00A60DA5" w:rsidRDefault="00AD60C5">
          <w:pPr>
            <w:widowControl/>
            <w:suppressAutoHyphens w:val="0"/>
          </w:pPr>
        </w:p>
      </w:sdtContent>
    </w:sdt>
    <w:p w14:paraId="46D5C58C" w14:textId="0555C10C" w:rsidR="00A60DA5" w:rsidRDefault="00DD7A5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F141FF" wp14:editId="504B35A5">
                <wp:simplePos x="0" y="0"/>
                <wp:positionH relativeFrom="page">
                  <wp:posOffset>332510</wp:posOffset>
                </wp:positionH>
                <wp:positionV relativeFrom="page">
                  <wp:posOffset>7481455</wp:posOffset>
                </wp:positionV>
                <wp:extent cx="7003184" cy="1009650"/>
                <wp:effectExtent l="0" t="0" r="0" b="12700"/>
                <wp:wrapSquare wrapText="bothSides"/>
                <wp:docPr id="153" name="Zone de text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3184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90FC9" w14:textId="77777777" w:rsidR="00AD60C5" w:rsidRPr="00DD7A57" w:rsidRDefault="00AD60C5" w:rsidP="00DD7A57">
                            <w:pPr>
                              <w:pStyle w:val="Sansinterligne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 w:rsidRPr="00DD7A57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</w:rPr>
                              <w:t>Résumé</w:t>
                            </w:r>
                          </w:p>
                          <w:sdt>
                            <w:sdtPr>
                              <w:rPr>
                                <w:rFonts w:eastAsia="Source Han Sans CN Regular" w:cs="Lohit Devanagari"/>
                                <w:kern w:val="2"/>
                                <w:sz w:val="24"/>
                                <w:szCs w:val="24"/>
                                <w:lang w:eastAsia="zh-CN" w:bidi="hi-IN"/>
                              </w:rPr>
                              <w:alias w:val="Résumé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p w14:paraId="4C3F6E08" w14:textId="39E3D7E1" w:rsidR="00AD60C5" w:rsidRPr="00DD7A57" w:rsidRDefault="00AD60C5" w:rsidP="00DD7A57">
                                <w:pPr>
                                  <w:pStyle w:val="Sansinterligne"/>
                                  <w:rPr>
                                    <w:rFonts w:eastAsia="Source Han Sans CN Regular" w:cs="Lohit Devanagari"/>
                                    <w:kern w:val="2"/>
                                    <w:sz w:val="24"/>
                                    <w:szCs w:val="24"/>
                                    <w:lang w:eastAsia="zh-CN" w:bidi="hi-IN"/>
                                  </w:rPr>
                                </w:pPr>
                                <w:r w:rsidRPr="00DD7A57">
                                  <w:rPr>
                                    <w:rFonts w:eastAsia="Source Han Sans CN Regular" w:cs="Lohit Devanagari"/>
                                    <w:kern w:val="2"/>
                                    <w:sz w:val="24"/>
                                    <w:szCs w:val="24"/>
                                    <w:lang w:eastAsia="zh-CN" w:bidi="hi-IN"/>
                                  </w:rPr>
                                  <w:t xml:space="preserve">L’objectif du document est de spécifier, décrire et préciser les fonctionnalités de la solution développée. </w:t>
                                </w:r>
                                <w:r w:rsidRPr="00DD7A57">
                                  <w:rPr>
                                    <w:rFonts w:eastAsia="Source Han Sans CN Regular" w:cs="Lohit Devanagari"/>
                                    <w:kern w:val="2"/>
                                    <w:sz w:val="24"/>
                                    <w:szCs w:val="24"/>
                                    <w:lang w:eastAsia="zh-CN" w:bidi="hi-IN"/>
                                  </w:rPr>
                                  <w:br/>
                                  <w:t>Le recours à des représentation visuelles permettra d’aboutir</w:t>
                                </w:r>
                                <w:r w:rsidRPr="00DD7A57">
                                  <w:rPr>
                                    <w:rFonts w:eastAsia="Source Han Sans CN Regular" w:cs="Lohit Devanagari"/>
                                    <w:kern w:val="2"/>
                                    <w:sz w:val="24"/>
                                    <w:szCs w:val="24"/>
                                    <w:lang w:eastAsia="zh-CN" w:bidi="hi-IN"/>
                                  </w:rPr>
                                  <w:br/>
                                  <w:t>à une cartographie exhaustive des usages supposés.</w:t>
                                </w:r>
                              </w:p>
                            </w:sdtContent>
                          </w:sdt>
                          <w:p w14:paraId="6FB31180" w14:textId="69466B41" w:rsidR="00AD60C5" w:rsidRPr="00DD7A57" w:rsidRDefault="00AD60C5" w:rsidP="00DD7A57">
                            <w:pPr>
                              <w:pStyle w:val="Sansinterligne"/>
                              <w:rPr>
                                <w:i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="Source Han Sans CN Regular" w:cs="Lohit Devanagari"/>
                                <w:i/>
                                <w:iCs/>
                                <w:kern w:val="2"/>
                                <w:sz w:val="24"/>
                                <w:szCs w:val="24"/>
                                <w:lang w:eastAsia="zh-CN" w:bidi="hi-IN"/>
                              </w:rPr>
                              <w:t>Ce document sera soumis à des mises à jour régulière.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shapetype w14:anchorId="4AF141FF" id="_x0000_t202" coordsize="21600,21600" o:spt="202" path="m,l,21600r21600,l21600,xe">
                <v:stroke joinstyle="miter"/>
                <v:path gradientshapeok="t" o:connecttype="rect"/>
              </v:shapetype>
              <v:shape id="Zone de texte 153" o:spid="_x0000_s1026" type="#_x0000_t202" style="position:absolute;margin-left:26.2pt;margin-top:589.1pt;width:551.45pt;height:79.5pt;z-index:251660288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" filled="f" stroked="f" strokeweight=".5pt">
                <v:textbox style="mso-fit-shape-to-text:t" inset="126pt,0,54pt,0">
                  <w:txbxContent>
                    <w:p w14:paraId="32D90FC9" w14:textId="77777777" w:rsidR="00AD60C5" w:rsidRPr="00DD7A57" w:rsidRDefault="00AD60C5" w:rsidP="00DD7A57">
                      <w:pPr>
                        <w:pStyle w:val="Sansinterligne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</w:rPr>
                      </w:pPr>
                      <w:r w:rsidRPr="00DD7A57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</w:rPr>
                        <w:t>Résumé</w:t>
                      </w:r>
                    </w:p>
                    <w:sdt>
                      <w:sdtPr>
                        <w:rPr>
                          <w:rFonts w:eastAsia="Source Han Sans CN Regular" w:cs="Lohit Devanagari"/>
                          <w:kern w:val="2"/>
                          <w:sz w:val="24"/>
                          <w:szCs w:val="24"/>
                          <w:lang w:eastAsia="zh-CN" w:bidi="hi-IN"/>
                        </w:rPr>
                        <w:alias w:val="Résumé"/>
                        <w:tag w:val=""/>
                        <w:id w:val="1375273687"/>
                        <w:dataBinding w:prefixMappings="xmlns:ns0='http://schemas.microsoft.com/office/2006/coverPageProps' " w:xpath="/ns0:CoverPageProperties[1]/ns0:Abstract[1]" w:storeItemID="{55AF091B-3C7A-41E3-B477-F2FDAA23CFDA}"/>
                        <w:text w:multiLine="1"/>
                      </w:sdtPr>
                      <w:sdtContent>
                        <w:p w14:paraId="4C3F6E08" w14:textId="39E3D7E1" w:rsidR="00AD60C5" w:rsidRPr="00DD7A57" w:rsidRDefault="00AD60C5" w:rsidP="00DD7A57">
                          <w:pPr>
                            <w:pStyle w:val="Sansinterligne"/>
                            <w:rPr>
                              <w:rFonts w:eastAsia="Source Han Sans CN Regular" w:cs="Lohit Devanagari"/>
                              <w:kern w:val="2"/>
                              <w:sz w:val="24"/>
                              <w:szCs w:val="24"/>
                              <w:lang w:eastAsia="zh-CN" w:bidi="hi-IN"/>
                            </w:rPr>
                          </w:pPr>
                          <w:r w:rsidRPr="00DD7A57">
                            <w:rPr>
                              <w:rFonts w:eastAsia="Source Han Sans CN Regular" w:cs="Lohit Devanagari"/>
                              <w:kern w:val="2"/>
                              <w:sz w:val="24"/>
                              <w:szCs w:val="24"/>
                              <w:lang w:eastAsia="zh-CN" w:bidi="hi-IN"/>
                            </w:rPr>
                            <w:t xml:space="preserve">L’objectif du document est de spécifier, décrire et préciser les fonctionnalités de la solution développée. </w:t>
                          </w:r>
                          <w:r w:rsidRPr="00DD7A57">
                            <w:rPr>
                              <w:rFonts w:eastAsia="Source Han Sans CN Regular" w:cs="Lohit Devanagari"/>
                              <w:kern w:val="2"/>
                              <w:sz w:val="24"/>
                              <w:szCs w:val="24"/>
                              <w:lang w:eastAsia="zh-CN" w:bidi="hi-IN"/>
                            </w:rPr>
                            <w:br/>
                            <w:t>Le recours à des représentation visuelles permettra d’aboutir</w:t>
                          </w:r>
                          <w:r w:rsidRPr="00DD7A57">
                            <w:rPr>
                              <w:rFonts w:eastAsia="Source Han Sans CN Regular" w:cs="Lohit Devanagari"/>
                              <w:kern w:val="2"/>
                              <w:sz w:val="24"/>
                              <w:szCs w:val="24"/>
                              <w:lang w:eastAsia="zh-CN" w:bidi="hi-IN"/>
                            </w:rPr>
                            <w:br/>
                            <w:t>à une cartographie exhaustive des usages supposés.</w:t>
                          </w:r>
                        </w:p>
                      </w:sdtContent>
                    </w:sdt>
                    <w:p w14:paraId="6FB31180" w14:textId="69466B41" w:rsidR="00AD60C5" w:rsidRPr="00DD7A57" w:rsidRDefault="00AD60C5" w:rsidP="00DD7A57">
                      <w:pPr>
                        <w:pStyle w:val="Sansinterligne"/>
                        <w:rPr>
                          <w:i/>
                          <w:iCs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eastAsia="Source Han Sans CN Regular" w:cs="Lohit Devanagari"/>
                          <w:i/>
                          <w:iCs/>
                          <w:kern w:val="2"/>
                          <w:sz w:val="24"/>
                          <w:szCs w:val="24"/>
                          <w:lang w:eastAsia="zh-CN" w:bidi="hi-IN"/>
                        </w:rPr>
                        <w:t>Ce document sera soumis à des mises à jour régulière.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2E5A8F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7F0E05F" wp14:editId="0909F442">
                <wp:simplePos x="0" y="0"/>
                <wp:positionH relativeFrom="margin">
                  <wp:posOffset>4505960</wp:posOffset>
                </wp:positionH>
                <wp:positionV relativeFrom="paragraph">
                  <wp:posOffset>5298556</wp:posOffset>
                </wp:positionV>
                <wp:extent cx="1483360" cy="1404620"/>
                <wp:effectExtent l="0" t="0" r="2540" b="0"/>
                <wp:wrapSquare wrapText="bothSides"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3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C64B1" w14:textId="7D18D927" w:rsidR="00AD60C5" w:rsidRPr="00B83006" w:rsidRDefault="00AD60C5" w:rsidP="000433A4">
                            <w:pPr>
                              <w:jc w:val="center"/>
                              <w:rPr>
                                <w:rFonts w:cstheme="minorHAnsi"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 w:rsidRPr="00B83006">
                              <w:rPr>
                                <w:rFonts w:cstheme="minorHAnsi"/>
                                <w:i/>
                                <w:iCs/>
                                <w:sz w:val="22"/>
                                <w:szCs w:val="22"/>
                              </w:rPr>
                              <w:t>Version 1.</w:t>
                            </w:r>
                            <w:r w:rsidR="00592113">
                              <w:rPr>
                                <w:rFonts w:cstheme="minorHAnsi"/>
                                <w:i/>
                                <w:iCs/>
                                <w:sz w:val="22"/>
                                <w:szCs w:val="22"/>
                              </w:rPr>
                              <w:t>2</w:t>
                            </w:r>
                            <w:r w:rsidRPr="00B83006">
                              <w:rPr>
                                <w:rFonts w:cstheme="minorHAnsi"/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 – 0</w:t>
                            </w:r>
                            <w:r w:rsidR="00592113">
                              <w:rPr>
                                <w:rFonts w:cstheme="minorHAnsi"/>
                                <w:i/>
                                <w:iCs/>
                                <w:sz w:val="22"/>
                                <w:szCs w:val="22"/>
                              </w:rPr>
                              <w:t>8</w:t>
                            </w:r>
                            <w:r w:rsidRPr="00B83006">
                              <w:rPr>
                                <w:rFonts w:cstheme="minorHAnsi"/>
                                <w:i/>
                                <w:iCs/>
                                <w:sz w:val="22"/>
                                <w:szCs w:val="22"/>
                              </w:rPr>
                              <w:t>/06/20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F0E05F" id="Zone de texte 2" o:spid="_x0000_s1027" type="#_x0000_t202" style="position:absolute;margin-left:354.8pt;margin-top:417.2pt;width:116.8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" stroked="f">
                <v:textbox style="mso-fit-shape-to-text:t">
                  <w:txbxContent>
                    <w:p w14:paraId="059C64B1" w14:textId="7D18D927" w:rsidR="00AD60C5" w:rsidRPr="00B83006" w:rsidRDefault="00AD60C5" w:rsidP="000433A4">
                      <w:pPr>
                        <w:jc w:val="center"/>
                        <w:rPr>
                          <w:rFonts w:cstheme="minorHAnsi"/>
                          <w:i/>
                          <w:iCs/>
                          <w:sz w:val="22"/>
                          <w:szCs w:val="22"/>
                        </w:rPr>
                      </w:pPr>
                      <w:r w:rsidRPr="00B83006">
                        <w:rPr>
                          <w:rFonts w:cstheme="minorHAnsi"/>
                          <w:i/>
                          <w:iCs/>
                          <w:sz w:val="22"/>
                          <w:szCs w:val="22"/>
                        </w:rPr>
                        <w:t>Version 1.</w:t>
                      </w:r>
                      <w:r w:rsidR="00592113">
                        <w:rPr>
                          <w:rFonts w:cstheme="minorHAnsi"/>
                          <w:i/>
                          <w:iCs/>
                          <w:sz w:val="22"/>
                          <w:szCs w:val="22"/>
                        </w:rPr>
                        <w:t>2</w:t>
                      </w:r>
                      <w:r w:rsidRPr="00B83006">
                        <w:rPr>
                          <w:rFonts w:cstheme="minorHAnsi"/>
                          <w:i/>
                          <w:iCs/>
                          <w:sz w:val="22"/>
                          <w:szCs w:val="22"/>
                        </w:rPr>
                        <w:t xml:space="preserve"> – 0</w:t>
                      </w:r>
                      <w:r w:rsidR="00592113">
                        <w:rPr>
                          <w:rFonts w:cstheme="minorHAnsi"/>
                          <w:i/>
                          <w:iCs/>
                          <w:sz w:val="22"/>
                          <w:szCs w:val="22"/>
                        </w:rPr>
                        <w:t>8</w:t>
                      </w:r>
                      <w:r w:rsidRPr="00B83006">
                        <w:rPr>
                          <w:rFonts w:cstheme="minorHAnsi"/>
                          <w:i/>
                          <w:iCs/>
                          <w:sz w:val="22"/>
                          <w:szCs w:val="22"/>
                        </w:rPr>
                        <w:t>/06/20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5A8F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BFDB25" wp14:editId="2118E2BD">
                <wp:simplePos x="0" y="0"/>
                <wp:positionH relativeFrom="page">
                  <wp:posOffset>221615</wp:posOffset>
                </wp:positionH>
                <wp:positionV relativeFrom="page">
                  <wp:posOffset>5448935</wp:posOffset>
                </wp:positionV>
                <wp:extent cx="7315200" cy="1632758"/>
                <wp:effectExtent l="0" t="0" r="0" b="5715"/>
                <wp:wrapSquare wrapText="bothSides"/>
                <wp:docPr id="154" name="Zone de text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632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D04D8" w14:textId="603328F4" w:rsidR="00AD60C5" w:rsidRPr="00E018E8" w:rsidRDefault="00AD60C5">
                            <w:pPr>
                              <w:jc w:val="right"/>
                              <w:rPr>
                                <w:rFonts w:cstheme="minorHAnsi"/>
                                <w:color w:val="4472C4" w:themeColor="accent1"/>
                                <w:sz w:val="64"/>
                                <w:szCs w:val="64"/>
                              </w:rPr>
                            </w:pPr>
                            <w:sdt>
                              <w:sdtPr>
                                <w:rPr>
                                  <w:rFonts w:cstheme="minorHAnsi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alias w:val="Titre"/>
                                <w:tag w:val=""/>
                                <w:id w:val="630141079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Pr="00E018E8">
                                  <w:rPr>
                                    <w:rFonts w:cstheme="minorHAnsi"/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>Dossier de conception fonctionnelle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rFonts w:asciiTheme="majorHAnsi" w:hAnsiTheme="majorHAnsi" w:cstheme="majorHAnsi"/>
                                <w:b/>
                                <w:bCs/>
                                <w:kern w:val="2"/>
                                <w:sz w:val="40"/>
                                <w:szCs w:val="40"/>
                              </w:rPr>
                              <w:alias w:val="Sous-titr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495FA770" w14:textId="2B18CE4C" w:rsidR="00AD60C5" w:rsidRPr="00E018E8" w:rsidRDefault="00AD60C5">
                                <w:pPr>
                                  <w:jc w:val="right"/>
                                  <w:rPr>
                                    <w:rFonts w:asciiTheme="majorHAnsi" w:hAnsiTheme="majorHAnsi" w:cstheme="majorHAnsi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kern w:val="2"/>
                                    <w:sz w:val="40"/>
                                    <w:szCs w:val="40"/>
                                  </w:rPr>
                                  <w:t>« </w:t>
                                </w:r>
                                <w:r w:rsidRPr="00E018E8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kern w:val="2"/>
                                    <w:sz w:val="40"/>
                                    <w:szCs w:val="40"/>
                                  </w:rPr>
                                  <w:t>Projet 4 : Analysez les besoins de votre client pour son groupe de pizzerias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kern w:val="2"/>
                                    <w:sz w:val="40"/>
                                    <w:szCs w:val="40"/>
                                  </w:rPr>
                                  <w:t> »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BFDB25" id="Zone de texte 154" o:spid="_x0000_s1028" type="#_x0000_t202" style="position:absolute;margin-left:17.45pt;margin-top:429.05pt;width:8in;height:128.55pt;z-index:251658240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" filled="f" stroked="f" strokeweight=".5pt">
                <v:textbox inset="126pt,0,54pt,0">
                  <w:txbxContent>
                    <w:p w14:paraId="386D04D8" w14:textId="603328F4" w:rsidR="00AD60C5" w:rsidRPr="00E018E8" w:rsidRDefault="00AD60C5">
                      <w:pPr>
                        <w:jc w:val="right"/>
                        <w:rPr>
                          <w:rFonts w:cstheme="minorHAnsi"/>
                          <w:color w:val="4472C4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rFonts w:cstheme="minorHAnsi"/>
                            <w:caps/>
                            <w:color w:val="4472C4" w:themeColor="accent1"/>
                            <w:sz w:val="64"/>
                            <w:szCs w:val="64"/>
                          </w:rPr>
                          <w:alias w:val="Titre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Pr="00E018E8">
                            <w:rPr>
                              <w:rFonts w:cstheme="minorHAnsi"/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Dossier de conception fonctionnelle</w:t>
                          </w:r>
                        </w:sdtContent>
                      </w:sdt>
                    </w:p>
                    <w:sdt>
                      <w:sdtPr>
                        <w:rPr>
                          <w:rFonts w:asciiTheme="majorHAnsi" w:hAnsiTheme="majorHAnsi" w:cstheme="majorHAnsi"/>
                          <w:b/>
                          <w:bCs/>
                          <w:kern w:val="2"/>
                          <w:sz w:val="40"/>
                          <w:szCs w:val="40"/>
                        </w:rPr>
                        <w:alias w:val="Sous-titre"/>
                        <w:tag w:val=""/>
                        <w:id w:val="175955150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495FA770" w14:textId="2B18CE4C" w:rsidR="00AD60C5" w:rsidRPr="00E018E8" w:rsidRDefault="00AD60C5">
                          <w:pPr>
                            <w:jc w:val="right"/>
                            <w:rPr>
                              <w:rFonts w:asciiTheme="majorHAnsi" w:hAnsiTheme="majorHAnsi" w:cstheme="majorHAnsi"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b/>
                              <w:bCs/>
                              <w:kern w:val="2"/>
                              <w:sz w:val="40"/>
                              <w:szCs w:val="40"/>
                            </w:rPr>
                            <w:t>« </w:t>
                          </w:r>
                          <w:r w:rsidRPr="00E018E8">
                            <w:rPr>
                              <w:rFonts w:asciiTheme="majorHAnsi" w:hAnsiTheme="majorHAnsi" w:cstheme="majorHAnsi"/>
                              <w:b/>
                              <w:bCs/>
                              <w:kern w:val="2"/>
                              <w:sz w:val="40"/>
                              <w:szCs w:val="40"/>
                            </w:rPr>
                            <w:t>Projet 4 : Analysez les besoins de votre client pour son groupe de pizzerias</w:t>
                          </w:r>
                          <w:r>
                            <w:rPr>
                              <w:rFonts w:asciiTheme="majorHAnsi" w:hAnsiTheme="majorHAnsi" w:cstheme="majorHAnsi"/>
                              <w:b/>
                              <w:bCs/>
                              <w:kern w:val="2"/>
                              <w:sz w:val="40"/>
                              <w:szCs w:val="40"/>
                            </w:rPr>
                            <w:t> »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mc:Fallback>
        </mc:AlternateContent>
      </w:r>
      <w:r w:rsidR="002E5A8F">
        <w:rPr>
          <w:noProof/>
        </w:rPr>
        <w:drawing>
          <wp:anchor distT="0" distB="0" distL="114300" distR="114300" simplePos="0" relativeHeight="251674624" behindDoc="0" locked="0" layoutInCell="1" allowOverlap="1" wp14:anchorId="4EFB4E6A" wp14:editId="2EFFA991">
            <wp:simplePos x="0" y="0"/>
            <wp:positionH relativeFrom="margin">
              <wp:posOffset>1412240</wp:posOffset>
            </wp:positionH>
            <wp:positionV relativeFrom="paragraph">
              <wp:posOffset>756285</wp:posOffset>
            </wp:positionV>
            <wp:extent cx="3230180" cy="2423472"/>
            <wp:effectExtent l="76200" t="76200" r="142240" b="12954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n-a-teste-Popolare-la-nouvelle-pizzeria-du-groupe-Big-Mamm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180" cy="2423472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3A4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91E17A8" wp14:editId="022FEAE9">
                <wp:simplePos x="0" y="0"/>
                <wp:positionH relativeFrom="column">
                  <wp:posOffset>4314825</wp:posOffset>
                </wp:positionH>
                <wp:positionV relativeFrom="paragraph">
                  <wp:posOffset>7225665</wp:posOffset>
                </wp:positionV>
                <wp:extent cx="1733550" cy="1404620"/>
                <wp:effectExtent l="0" t="0" r="0" b="0"/>
                <wp:wrapSquare wrapText="bothSides"/>
                <wp:docPr id="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6D6B4" w14:textId="19471633" w:rsidR="00AD60C5" w:rsidRPr="000433A4" w:rsidRDefault="00AD60C5" w:rsidP="00104D22">
                            <w:pPr>
                              <w:rPr>
                                <w:rFonts w:eastAsiaTheme="minorEastAsia" w:cstheme="minorBidi"/>
                                <w:color w:val="595959" w:themeColor="text1" w:themeTint="A6"/>
                                <w:kern w:val="0"/>
                                <w:sz w:val="18"/>
                                <w:szCs w:val="18"/>
                                <w:lang w:eastAsia="fr-FR" w:bidi="ar-SA"/>
                              </w:rPr>
                            </w:pPr>
                            <w:r w:rsidRPr="000433A4">
                              <w:rPr>
                                <w:rFonts w:eastAsiaTheme="minorEastAsia" w:cstheme="minorBidi"/>
                                <w:color w:val="595959" w:themeColor="text1" w:themeTint="A6"/>
                                <w:kern w:val="0"/>
                                <w:sz w:val="18"/>
                                <w:szCs w:val="18"/>
                                <w:lang w:eastAsia="fr-FR" w:bidi="ar-SA"/>
                              </w:rPr>
                              <w:t>Développeur d’application junior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1E17A8" id="_x0000_s1029" type="#_x0000_t202" style="position:absolute;margin-left:339.75pt;margin-top:568.95pt;width:136.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" filled="f" stroked="f">
                <v:textbox style="mso-fit-shape-to-text:t">
                  <w:txbxContent>
                    <w:p w14:paraId="3086D6B4" w14:textId="19471633" w:rsidR="00AD60C5" w:rsidRPr="000433A4" w:rsidRDefault="00AD60C5" w:rsidP="00104D22">
                      <w:pPr>
                        <w:rPr>
                          <w:rFonts w:eastAsiaTheme="minorEastAsia" w:cstheme="minorBidi"/>
                          <w:color w:val="595959" w:themeColor="text1" w:themeTint="A6"/>
                          <w:kern w:val="0"/>
                          <w:sz w:val="18"/>
                          <w:szCs w:val="18"/>
                          <w:lang w:eastAsia="fr-FR" w:bidi="ar-SA"/>
                        </w:rPr>
                      </w:pPr>
                      <w:r w:rsidRPr="000433A4">
                        <w:rPr>
                          <w:rFonts w:eastAsiaTheme="minorEastAsia" w:cstheme="minorBidi"/>
                          <w:color w:val="595959" w:themeColor="text1" w:themeTint="A6"/>
                          <w:kern w:val="0"/>
                          <w:sz w:val="18"/>
                          <w:szCs w:val="18"/>
                          <w:lang w:eastAsia="fr-FR" w:bidi="ar-SA"/>
                        </w:rPr>
                        <w:t>Développeur d’application junior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18F7">
        <w:rPr>
          <w:noProof/>
        </w:rPr>
        <w:t xml:space="preserve"> </w:t>
      </w:r>
      <w:r w:rsidR="00E0117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4D1535" wp14:editId="5CDE8AB8">
                <wp:simplePos x="0" y="0"/>
                <wp:positionH relativeFrom="page">
                  <wp:posOffset>231614</wp:posOffset>
                </wp:positionH>
                <wp:positionV relativeFrom="page">
                  <wp:posOffset>8713498</wp:posOffset>
                </wp:positionV>
                <wp:extent cx="7315200" cy="368489"/>
                <wp:effectExtent l="0" t="0" r="0" b="12700"/>
                <wp:wrapSquare wrapText="bothSides"/>
                <wp:docPr id="152" name="Zone de text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3684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Auteu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208591D" w14:textId="369235DA" w:rsidR="00AD60C5" w:rsidRDefault="00AD60C5">
                                <w:pPr>
                                  <w:pStyle w:val="Sansinterligne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Loïc ROMERO</w:t>
                                </w:r>
                              </w:p>
                            </w:sdtContent>
                          </w:sdt>
                          <w:p w14:paraId="654F6B6D" w14:textId="33DB3B10" w:rsidR="00AD60C5" w:rsidRDefault="00AD60C5">
                            <w:pPr>
                              <w:pStyle w:val="Sansinterligne"/>
                              <w:jc w:val="right"/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alias w:val="AdresseCourrier"/>
                                <w:tag w:val="AdresseCourrier"/>
                                <w:id w:val="942260680"/>
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Loic.romero1@gmail.com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4D1535" id="Zone de texte 152" o:spid="_x0000_s1030" type="#_x0000_t202" style="position:absolute;margin-left:18.25pt;margin-top:686.1pt;width:8in;height:29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" filled="f" stroked="f" strokeweight=".5pt">
                <v:textbox inset="126pt,0,54pt,0">
                  <w:txbxContent>
                    <w:sdt>
                      <w:sdtPr>
                        <w:rPr>
                          <w:color w:val="595959" w:themeColor="text1" w:themeTint="A6"/>
                          <w:sz w:val="28"/>
                          <w:szCs w:val="28"/>
                        </w:rPr>
                        <w:alias w:val="Auteur"/>
                        <w:tag w:val=""/>
                        <w:id w:val="78924399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1208591D" w14:textId="369235DA" w:rsidR="00AD60C5" w:rsidRDefault="00AD60C5">
                          <w:pPr>
                            <w:pStyle w:val="Sansinterligne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Loïc ROMERO</w:t>
                          </w:r>
                        </w:p>
                      </w:sdtContent>
                    </w:sdt>
                    <w:p w14:paraId="654F6B6D" w14:textId="33DB3B10" w:rsidR="00AD60C5" w:rsidRDefault="00AD60C5">
                      <w:pPr>
                        <w:pStyle w:val="Sansinterligne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olor w:val="595959" w:themeColor="text1" w:themeTint="A6"/>
                            <w:sz w:val="18"/>
                            <w:szCs w:val="18"/>
                          </w:rPr>
                          <w:alias w:val="AdresseCourrier"/>
                          <w:tag w:val="AdresseCourrier"/>
                          <w:id w:val="942260680"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Content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Loic.romero1@gmail.com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68967249" w14:textId="77777777" w:rsidR="000F0279" w:rsidRPr="00D002D3" w:rsidRDefault="000F0279">
      <w:pPr>
        <w:pageBreakBefore/>
      </w:pPr>
    </w:p>
    <w:p w14:paraId="6EAB4AFC" w14:textId="77777777" w:rsidR="000F0279" w:rsidRPr="00004A26" w:rsidRDefault="00B3229A">
      <w:pPr>
        <w:pStyle w:val="TitreTR"/>
        <w:rPr>
          <w:sz w:val="36"/>
          <w:szCs w:val="36"/>
        </w:rPr>
      </w:pPr>
      <w:r w:rsidRPr="00004A26">
        <w:rPr>
          <w:sz w:val="36"/>
          <w:szCs w:val="36"/>
        </w:rPr>
        <w:t>Table des matières</w:t>
      </w:r>
    </w:p>
    <w:p w14:paraId="14935E70" w14:textId="71839043" w:rsidR="005819A4" w:rsidRDefault="00B3229A">
      <w:pPr>
        <w:pStyle w:val="TM1"/>
        <w:rPr>
          <w:rFonts w:eastAsiaTheme="minorEastAsia" w:cstheme="minorBidi"/>
          <w:b w:val="0"/>
          <w:noProof/>
          <w:kern w:val="0"/>
          <w:sz w:val="22"/>
          <w:szCs w:val="22"/>
          <w:lang w:eastAsia="fr-FR" w:bidi="ar-SA"/>
        </w:rPr>
      </w:pPr>
      <w:r w:rsidRPr="00004A26">
        <w:fldChar w:fldCharType="begin"/>
      </w:r>
      <w:r w:rsidRPr="00004A26">
        <w:instrText xml:space="preserve"> TOC \f \o "1-9" \t "Titre 10,10" </w:instrText>
      </w:r>
      <w:r w:rsidRPr="00004A26">
        <w:fldChar w:fldCharType="separate"/>
      </w:r>
      <w:r w:rsidR="005819A4">
        <w:rPr>
          <w:noProof/>
        </w:rPr>
        <w:t>1 - Versions</w:t>
      </w:r>
      <w:r w:rsidR="005819A4">
        <w:rPr>
          <w:noProof/>
        </w:rPr>
        <w:tab/>
      </w:r>
      <w:r w:rsidR="005819A4">
        <w:rPr>
          <w:noProof/>
        </w:rPr>
        <w:fldChar w:fldCharType="begin"/>
      </w:r>
      <w:r w:rsidR="005819A4">
        <w:rPr>
          <w:noProof/>
        </w:rPr>
        <w:instrText xml:space="preserve"> PAGEREF _Toc42517961 \h </w:instrText>
      </w:r>
      <w:r w:rsidR="005819A4">
        <w:rPr>
          <w:noProof/>
        </w:rPr>
      </w:r>
      <w:r w:rsidR="005819A4">
        <w:rPr>
          <w:noProof/>
        </w:rPr>
        <w:fldChar w:fldCharType="separate"/>
      </w:r>
      <w:r w:rsidR="005819A4">
        <w:rPr>
          <w:noProof/>
        </w:rPr>
        <w:t>1</w:t>
      </w:r>
      <w:r w:rsidR="005819A4">
        <w:rPr>
          <w:noProof/>
        </w:rPr>
        <w:fldChar w:fldCharType="end"/>
      </w:r>
    </w:p>
    <w:p w14:paraId="749AB0B2" w14:textId="1BD604A9" w:rsidR="005819A4" w:rsidRDefault="005819A4">
      <w:pPr>
        <w:pStyle w:val="TM1"/>
        <w:rPr>
          <w:rFonts w:eastAsiaTheme="minorEastAsia" w:cstheme="minorBidi"/>
          <w:b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2 - 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D799DD7" w14:textId="020DC500" w:rsidR="005819A4" w:rsidRDefault="005819A4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2.1 - Objet du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DA920A3" w14:textId="64B3B189" w:rsidR="005819A4" w:rsidRDefault="005819A4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2.2 - Besoin du client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C55FDD6" w14:textId="07014EF0" w:rsidR="005819A4" w:rsidRDefault="005819A4">
      <w:pPr>
        <w:pStyle w:val="TM3"/>
        <w:rPr>
          <w:rFonts w:eastAsiaTheme="minorEastAsia" w:cstheme="minorBidi"/>
          <w:i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2.2.1 - Contexte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9F7AE84" w14:textId="7853931F" w:rsidR="005819A4" w:rsidRDefault="005819A4">
      <w:pPr>
        <w:pStyle w:val="TM3"/>
        <w:rPr>
          <w:rFonts w:eastAsiaTheme="minorEastAsia" w:cstheme="minorBidi"/>
          <w:i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2.2.2 - Enjeux et Objectifs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DEEEB80" w14:textId="20455DF7" w:rsidR="005819A4" w:rsidRDefault="005819A4">
      <w:pPr>
        <w:pStyle w:val="TM1"/>
        <w:rPr>
          <w:rFonts w:eastAsiaTheme="minorEastAsia" w:cstheme="minorBidi"/>
          <w:b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3 - Description générale de la solution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1CD5668" w14:textId="47AEFA5E" w:rsidR="005819A4" w:rsidRDefault="005819A4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3.1 - Les principes de fonctionnement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D78A381" w14:textId="4B38EED8" w:rsidR="005819A4" w:rsidRDefault="005819A4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3.2 - Les acteurs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256FE4" w14:textId="0F7FA948" w:rsidR="005819A4" w:rsidRDefault="005819A4">
      <w:pPr>
        <w:pStyle w:val="TM3"/>
        <w:rPr>
          <w:rFonts w:eastAsiaTheme="minorEastAsia" w:cstheme="minorBidi"/>
          <w:i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3.2.1 - Diagramme de contexte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F426A79" w14:textId="19CA9DE6" w:rsidR="005819A4" w:rsidRDefault="005819A4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3.3 - Les cas d’utilisation généraux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1FB8C7B" w14:textId="38D36B0A" w:rsidR="005819A4" w:rsidRDefault="005819A4">
      <w:pPr>
        <w:pStyle w:val="TM3"/>
        <w:rPr>
          <w:rFonts w:eastAsiaTheme="minorEastAsia" w:cstheme="minorBidi"/>
          <w:i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3.3.1 - Diagramme de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A49336E" w14:textId="20308117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3.3.1.1 - Personas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547009E" w14:textId="701DAB3C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3.3.1.2 - Impact mapping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FEF7853" w14:textId="651018E2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3.3.1.3 - Arborescence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0E7FA92" w14:textId="788CB423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3.3.1.4 - Liste des fonctionnalités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E847486" w14:textId="750AEF39" w:rsidR="005819A4" w:rsidRDefault="005819A4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3.4 - Le workflow 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A772F72" w14:textId="7FC3D9FB" w:rsidR="005819A4" w:rsidRDefault="005819A4">
      <w:pPr>
        <w:pStyle w:val="TM1"/>
        <w:rPr>
          <w:rFonts w:eastAsiaTheme="minorEastAsia" w:cstheme="minorBidi"/>
          <w:b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4 - Application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963E388" w14:textId="72F4F403" w:rsidR="005819A4" w:rsidRDefault="005819A4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4.1 - Les acteurs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81CBE4F" w14:textId="0844CB3F" w:rsidR="005819A4" w:rsidRDefault="005819A4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4.2 - Les cas d’utilisation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1BDB7BD" w14:textId="72D788FD" w:rsidR="005819A4" w:rsidRDefault="005819A4">
      <w:pPr>
        <w:pStyle w:val="TM3"/>
        <w:rPr>
          <w:rFonts w:eastAsiaTheme="minorEastAsia" w:cstheme="minorBidi"/>
          <w:i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4.2.1 - Package interfaces achat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63E9BBD" w14:textId="7FD9DED2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4.2.1.1 - USE CASE : Acheter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AE95F7A" w14:textId="71F62033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4.2.1.2 - UC1 – Cas d’utilisation 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6009F89" w14:textId="5FCA0C30" w:rsidR="005819A4" w:rsidRDefault="005819A4">
      <w:pPr>
        <w:pStyle w:val="TM5"/>
        <w:tabs>
          <w:tab w:val="left" w:pos="2203"/>
        </w:tabs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4.2.1.2.1</w:t>
      </w:r>
      <w:r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  <w:tab/>
      </w:r>
      <w:r>
        <w:rPr>
          <w:noProof/>
        </w:rPr>
        <w:t>Scénario alternatif : 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0F55145" w14:textId="690EC1BA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4.2.1.3 - Cas d’utilisation 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E3B7958" w14:textId="5E5574D1" w:rsidR="005819A4" w:rsidRDefault="005819A4">
      <w:pPr>
        <w:pStyle w:val="TM3"/>
        <w:rPr>
          <w:rFonts w:eastAsiaTheme="minorEastAsia" w:cstheme="minorBidi"/>
          <w:i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4.2.2 - Package interface gestion des commandes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AAADE11" w14:textId="3FA4A8AB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4.2.2.1 - USE CASE : Gérer les commandes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815F563" w14:textId="296EA26D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4.2.2.2 - UC1 – Cas d’utilisation 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D73AE2F" w14:textId="11F973CC" w:rsidR="005819A4" w:rsidRDefault="005819A4">
      <w:pPr>
        <w:pStyle w:val="TM5"/>
        <w:tabs>
          <w:tab w:val="left" w:pos="2203"/>
        </w:tabs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4.2.2.2.1</w:t>
      </w:r>
      <w:r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  <w:tab/>
      </w:r>
      <w:r>
        <w:rPr>
          <w:noProof/>
        </w:rPr>
        <w:t>Scénario alternatif : 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9EE0509" w14:textId="089BDD87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4.2.2.3 - Cas d’utilisation 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B43FA72" w14:textId="065A1684" w:rsidR="005819A4" w:rsidRDefault="005819A4">
      <w:pPr>
        <w:pStyle w:val="TM3"/>
        <w:rPr>
          <w:rFonts w:eastAsiaTheme="minorEastAsia" w:cstheme="minorBidi"/>
          <w:i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4.2.3 - Package interface administrer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9EBA886" w14:textId="7BB25348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4.2.3.1 - USE CASE : Administrer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0AD16F7" w14:textId="562DA229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4.2.3.2 - UC1 – Cas d’utilisation 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B56C5FD" w14:textId="52531CD3" w:rsidR="005819A4" w:rsidRDefault="005819A4">
      <w:pPr>
        <w:pStyle w:val="TM5"/>
        <w:tabs>
          <w:tab w:val="left" w:pos="2203"/>
        </w:tabs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4.2.3.2.1</w:t>
      </w:r>
      <w:r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  <w:tab/>
      </w:r>
      <w:r>
        <w:rPr>
          <w:noProof/>
        </w:rPr>
        <w:t>Scénario alternatif : 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AF666F5" w14:textId="059F1231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4.2.3.3 - Cas d’utilisation 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9D89BFF" w14:textId="3314A356" w:rsidR="005819A4" w:rsidRDefault="005819A4">
      <w:pPr>
        <w:pStyle w:val="TM3"/>
        <w:rPr>
          <w:rFonts w:eastAsiaTheme="minorEastAsia" w:cstheme="minorBidi"/>
          <w:i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4.2.4 - Package interface 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5E55B0F" w14:textId="4677AEE7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4.2.4.1 - USE CASE : S’identifier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AE304A0" w14:textId="07A4960B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4.2.4.2 - UC1 – Cas d’utilisation 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2352E1E" w14:textId="49423AED" w:rsidR="005819A4" w:rsidRDefault="005819A4">
      <w:pPr>
        <w:pStyle w:val="TM5"/>
        <w:tabs>
          <w:tab w:val="left" w:pos="2203"/>
        </w:tabs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4.2.4.2.1</w:t>
      </w:r>
      <w:r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  <w:tab/>
      </w:r>
      <w:r>
        <w:rPr>
          <w:noProof/>
        </w:rPr>
        <w:t>Scénario alternatif : 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D36ED06" w14:textId="06535A80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4.2.4.3 - Cas d’utilisation 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_Toc42518000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F2FB487" w14:textId="47D99C10" w:rsidR="005819A4" w:rsidRDefault="005819A4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4.3 - Les règles de gestion générales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_Toc42518001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42D8578" w14:textId="3DACB668" w:rsidR="005819A4" w:rsidRDefault="005819A4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4.4 - Le workflow 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_Toc42518002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166320D" w14:textId="5F837320" w:rsidR="005819A4" w:rsidRDefault="005819A4">
      <w:pPr>
        <w:pStyle w:val="TM1"/>
        <w:rPr>
          <w:rFonts w:eastAsiaTheme="minorEastAsia" w:cstheme="minorBidi"/>
          <w:b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lastRenderedPageBreak/>
        <w:t>5 - Application 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_Toc42518003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89ACDF3" w14:textId="1160434D" w:rsidR="005819A4" w:rsidRDefault="005819A4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5.1 - Glossaire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_Toc42518004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DE1878B" w14:textId="15DBCA15" w:rsidR="000F0279" w:rsidRPr="00D002D3" w:rsidRDefault="00B3229A">
      <w:pPr>
        <w:pStyle w:val="TM1"/>
        <w:tabs>
          <w:tab w:val="clear" w:pos="9638"/>
          <w:tab w:val="right" w:leader="dot" w:pos="9866"/>
        </w:tabs>
      </w:pPr>
      <w:r w:rsidRPr="00004A26">
        <w:fldChar w:fldCharType="end"/>
      </w:r>
    </w:p>
    <w:p w14:paraId="1019BF7C" w14:textId="77777777" w:rsidR="000F0279" w:rsidRPr="00D002D3" w:rsidRDefault="000F0279">
      <w:pPr>
        <w:pStyle w:val="Balise"/>
        <w:rPr>
          <w:color w:val="auto"/>
        </w:rPr>
      </w:pPr>
    </w:p>
    <w:p w14:paraId="50DC6D90" w14:textId="77777777" w:rsidR="002E5A8F" w:rsidRDefault="002E5A8F">
      <w:pPr>
        <w:pStyle w:val="Balise"/>
        <w:rPr>
          <w:color w:val="auto"/>
        </w:rPr>
        <w:sectPr w:rsidR="002E5A8F" w:rsidSect="00104D22">
          <w:headerReference w:type="default" r:id="rId16"/>
          <w:footerReference w:type="default" r:id="rId17"/>
          <w:pgSz w:w="11906" w:h="16838"/>
          <w:pgMar w:top="2247" w:right="1134" w:bottom="1990" w:left="1134" w:header="1134" w:footer="283" w:gutter="0"/>
          <w:pgNumType w:start="0"/>
          <w:cols w:space="720"/>
          <w:titlePg/>
          <w:docGrid w:linePitch="299"/>
        </w:sectPr>
      </w:pPr>
    </w:p>
    <w:p w14:paraId="3F937A6F" w14:textId="77777777" w:rsidR="000F0279" w:rsidRPr="00D002D3" w:rsidRDefault="00B3229A" w:rsidP="00243305">
      <w:pPr>
        <w:pStyle w:val="Titre1"/>
      </w:pPr>
      <w:bookmarkStart w:id="0" w:name="_Toc42517961"/>
      <w:r w:rsidRPr="00D002D3">
        <w:lastRenderedPageBreak/>
        <w:t>Versions</w:t>
      </w:r>
      <w:bookmarkEnd w:id="0"/>
    </w:p>
    <w:p w14:paraId="17CCBAE9" w14:textId="77777777" w:rsidR="000F0279" w:rsidRPr="00D002D3" w:rsidRDefault="000F0279">
      <w:pPr>
        <w:pStyle w:val="Corpsdetexte"/>
      </w:pPr>
    </w:p>
    <w:tbl>
      <w:tblPr>
        <w:tblStyle w:val="TableauGrille5Fonc-Accentuation5"/>
        <w:tblW w:w="9634" w:type="dxa"/>
        <w:tblLayout w:type="fixed"/>
        <w:tblLook w:val="0420" w:firstRow="1" w:lastRow="0" w:firstColumn="0" w:lastColumn="0" w:noHBand="0" w:noVBand="1"/>
      </w:tblPr>
      <w:tblGrid>
        <w:gridCol w:w="1517"/>
        <w:gridCol w:w="1414"/>
        <w:gridCol w:w="5389"/>
        <w:gridCol w:w="1314"/>
      </w:tblGrid>
      <w:tr w:rsidR="000F0279" w:rsidRPr="00004A26" w14:paraId="69407EEE" w14:textId="77777777" w:rsidTr="00E343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17" w:type="dxa"/>
          </w:tcPr>
          <w:p w14:paraId="242B342B" w14:textId="77777777" w:rsidR="000F0279" w:rsidRPr="00004A26" w:rsidRDefault="00B3229A">
            <w:pPr>
              <w:pStyle w:val="Tableauentte"/>
              <w:jc w:val="center"/>
              <w:rPr>
                <w:color w:val="FFFFFF" w:themeColor="background1"/>
                <w:sz w:val="22"/>
                <w:szCs w:val="22"/>
              </w:rPr>
            </w:pPr>
            <w:r w:rsidRPr="00004A26">
              <w:rPr>
                <w:color w:val="FFFFFF" w:themeColor="background1"/>
                <w:sz w:val="22"/>
                <w:szCs w:val="22"/>
              </w:rPr>
              <w:t>Auteur</w:t>
            </w:r>
          </w:p>
        </w:tc>
        <w:tc>
          <w:tcPr>
            <w:tcW w:w="1414" w:type="dxa"/>
          </w:tcPr>
          <w:p w14:paraId="287D1FF4" w14:textId="77777777" w:rsidR="000F0279" w:rsidRPr="00004A26" w:rsidRDefault="00B3229A">
            <w:pPr>
              <w:pStyle w:val="Tableauentte"/>
              <w:jc w:val="center"/>
              <w:rPr>
                <w:color w:val="FFFFFF" w:themeColor="background1"/>
                <w:sz w:val="22"/>
                <w:szCs w:val="22"/>
              </w:rPr>
            </w:pPr>
            <w:r w:rsidRPr="00004A26">
              <w:rPr>
                <w:color w:val="FFFFFF" w:themeColor="background1"/>
                <w:sz w:val="22"/>
                <w:szCs w:val="22"/>
              </w:rPr>
              <w:t>Date</w:t>
            </w:r>
          </w:p>
        </w:tc>
        <w:tc>
          <w:tcPr>
            <w:tcW w:w="5389" w:type="dxa"/>
          </w:tcPr>
          <w:p w14:paraId="633F8E4F" w14:textId="77777777" w:rsidR="000F0279" w:rsidRPr="00004A26" w:rsidRDefault="00B3229A">
            <w:pPr>
              <w:pStyle w:val="Tableauentte"/>
              <w:rPr>
                <w:color w:val="FFFFFF" w:themeColor="background1"/>
                <w:sz w:val="22"/>
                <w:szCs w:val="22"/>
              </w:rPr>
            </w:pPr>
            <w:r w:rsidRPr="00004A26">
              <w:rPr>
                <w:color w:val="FFFFFF" w:themeColor="background1"/>
                <w:sz w:val="22"/>
                <w:szCs w:val="22"/>
              </w:rPr>
              <w:t>Description</w:t>
            </w:r>
          </w:p>
        </w:tc>
        <w:tc>
          <w:tcPr>
            <w:tcW w:w="1314" w:type="dxa"/>
          </w:tcPr>
          <w:p w14:paraId="18434F28" w14:textId="77777777" w:rsidR="000F0279" w:rsidRPr="00004A26" w:rsidRDefault="00B3229A">
            <w:pPr>
              <w:pStyle w:val="Tableauentte"/>
              <w:jc w:val="center"/>
              <w:rPr>
                <w:color w:val="FFFFFF" w:themeColor="background1"/>
                <w:sz w:val="22"/>
                <w:szCs w:val="22"/>
              </w:rPr>
            </w:pPr>
            <w:r w:rsidRPr="00004A26">
              <w:rPr>
                <w:color w:val="FFFFFF" w:themeColor="background1"/>
                <w:sz w:val="22"/>
                <w:szCs w:val="22"/>
              </w:rPr>
              <w:t>Version</w:t>
            </w:r>
          </w:p>
        </w:tc>
      </w:tr>
      <w:tr w:rsidR="009274EC" w:rsidRPr="00004A26" w14:paraId="1BBF1D3B" w14:textId="77777777" w:rsidTr="00BA3F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tcW w:w="1517" w:type="dxa"/>
            <w:vAlign w:val="center"/>
          </w:tcPr>
          <w:p w14:paraId="6A5262A6" w14:textId="1507FEB7" w:rsidR="000F0279" w:rsidRPr="00004A26" w:rsidRDefault="00F76B2C" w:rsidP="00BA3FE7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  <w:r w:rsidRPr="00004A26">
              <w:rPr>
                <w:color w:val="auto"/>
                <w:sz w:val="22"/>
                <w:szCs w:val="22"/>
              </w:rPr>
              <w:t>Loïc ROMERO</w:t>
            </w:r>
          </w:p>
        </w:tc>
        <w:tc>
          <w:tcPr>
            <w:tcW w:w="1414" w:type="dxa"/>
            <w:vAlign w:val="center"/>
          </w:tcPr>
          <w:p w14:paraId="759F739C" w14:textId="286D2269" w:rsidR="000F0279" w:rsidRPr="00004A26" w:rsidRDefault="00F76B2C" w:rsidP="00BA3FE7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  <w:r w:rsidRPr="00004A26">
              <w:rPr>
                <w:color w:val="auto"/>
                <w:sz w:val="22"/>
                <w:szCs w:val="22"/>
              </w:rPr>
              <w:t>06/06/2020</w:t>
            </w:r>
          </w:p>
        </w:tc>
        <w:tc>
          <w:tcPr>
            <w:tcW w:w="5389" w:type="dxa"/>
            <w:vAlign w:val="center"/>
          </w:tcPr>
          <w:p w14:paraId="01232ACD" w14:textId="77777777" w:rsidR="000F0279" w:rsidRPr="00004A26" w:rsidRDefault="00B3229A" w:rsidP="00BA3FE7">
            <w:pPr>
              <w:pStyle w:val="Contenudetableau"/>
              <w:rPr>
                <w:color w:val="auto"/>
                <w:sz w:val="22"/>
                <w:szCs w:val="22"/>
              </w:rPr>
            </w:pPr>
            <w:r w:rsidRPr="00004A26">
              <w:rPr>
                <w:color w:val="auto"/>
                <w:sz w:val="22"/>
                <w:szCs w:val="22"/>
              </w:rPr>
              <w:t>Création du document</w:t>
            </w:r>
          </w:p>
        </w:tc>
        <w:tc>
          <w:tcPr>
            <w:tcW w:w="1314" w:type="dxa"/>
            <w:vAlign w:val="center"/>
          </w:tcPr>
          <w:p w14:paraId="3D2DA927" w14:textId="0F940880" w:rsidR="000F0279" w:rsidRPr="00004A26" w:rsidRDefault="00F76B2C" w:rsidP="00BA3FE7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  <w:r w:rsidRPr="00004A26">
              <w:rPr>
                <w:color w:val="auto"/>
                <w:sz w:val="22"/>
                <w:szCs w:val="22"/>
              </w:rPr>
              <w:t>1.0</w:t>
            </w:r>
          </w:p>
        </w:tc>
      </w:tr>
      <w:tr w:rsidR="009274EC" w:rsidRPr="00004A26" w14:paraId="76CE228B" w14:textId="77777777" w:rsidTr="00BA3FE7">
        <w:trPr>
          <w:trHeight w:val="377"/>
        </w:trPr>
        <w:tc>
          <w:tcPr>
            <w:tcW w:w="1517" w:type="dxa"/>
            <w:vAlign w:val="center"/>
          </w:tcPr>
          <w:p w14:paraId="0DD11A22" w14:textId="0AEF463D" w:rsidR="000F0279" w:rsidRPr="00004A26" w:rsidRDefault="005819A4" w:rsidP="00BA3FE7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  <w:r w:rsidRPr="00004A26">
              <w:rPr>
                <w:color w:val="auto"/>
                <w:sz w:val="22"/>
                <w:szCs w:val="22"/>
              </w:rPr>
              <w:t>Loïc ROMERO</w:t>
            </w:r>
          </w:p>
        </w:tc>
        <w:tc>
          <w:tcPr>
            <w:tcW w:w="1414" w:type="dxa"/>
            <w:vAlign w:val="center"/>
          </w:tcPr>
          <w:p w14:paraId="29E43896" w14:textId="46A8A2EB" w:rsidR="000F0279" w:rsidRPr="00004A26" w:rsidRDefault="005819A4" w:rsidP="00BA3FE7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07/07/2020</w:t>
            </w:r>
          </w:p>
        </w:tc>
        <w:tc>
          <w:tcPr>
            <w:tcW w:w="5389" w:type="dxa"/>
            <w:vAlign w:val="center"/>
          </w:tcPr>
          <w:p w14:paraId="335B88BE" w14:textId="7D04FBD0" w:rsidR="000F0279" w:rsidRPr="00004A26" w:rsidRDefault="005819A4" w:rsidP="00BA3FE7">
            <w:pPr>
              <w:pStyle w:val="Contenudetableau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 xml:space="preserve">Ajout liste des fonctionnalités - </w:t>
            </w:r>
            <w:r>
              <w:rPr>
                <w:noProof/>
              </w:rPr>
              <w:t>3.3.1.4</w:t>
            </w:r>
          </w:p>
        </w:tc>
        <w:tc>
          <w:tcPr>
            <w:tcW w:w="1314" w:type="dxa"/>
            <w:vAlign w:val="center"/>
          </w:tcPr>
          <w:p w14:paraId="5999A7FB" w14:textId="532D6064" w:rsidR="000F0279" w:rsidRPr="00004A26" w:rsidRDefault="005819A4" w:rsidP="00BA3FE7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1.1</w:t>
            </w:r>
          </w:p>
        </w:tc>
      </w:tr>
      <w:tr w:rsidR="00592113" w:rsidRPr="00004A26" w14:paraId="5F5A011B" w14:textId="77777777" w:rsidTr="00BA3F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tcW w:w="1517" w:type="dxa"/>
            <w:vAlign w:val="center"/>
          </w:tcPr>
          <w:p w14:paraId="5D1030F2" w14:textId="589A2F34" w:rsidR="00592113" w:rsidRPr="00004A26" w:rsidRDefault="00592113" w:rsidP="00592113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  <w:r w:rsidRPr="00004A26">
              <w:rPr>
                <w:color w:val="auto"/>
                <w:sz w:val="22"/>
                <w:szCs w:val="22"/>
              </w:rPr>
              <w:t>Loïc ROMERO</w:t>
            </w:r>
          </w:p>
        </w:tc>
        <w:tc>
          <w:tcPr>
            <w:tcW w:w="1414" w:type="dxa"/>
            <w:vAlign w:val="center"/>
          </w:tcPr>
          <w:p w14:paraId="513296E5" w14:textId="72366141" w:rsidR="00592113" w:rsidRPr="00004A26" w:rsidRDefault="00592113" w:rsidP="00592113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08/07/2020</w:t>
            </w:r>
          </w:p>
        </w:tc>
        <w:tc>
          <w:tcPr>
            <w:tcW w:w="5389" w:type="dxa"/>
            <w:vAlign w:val="center"/>
          </w:tcPr>
          <w:p w14:paraId="1CD3A703" w14:textId="5613043F" w:rsidR="00592113" w:rsidRPr="00004A26" w:rsidRDefault="00592113" w:rsidP="00592113">
            <w:pPr>
              <w:pStyle w:val="Contenudetableau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 xml:space="preserve">Ajout liste </w:t>
            </w:r>
            <w:r>
              <w:rPr>
                <w:color w:val="auto"/>
                <w:sz w:val="22"/>
                <w:szCs w:val="22"/>
              </w:rPr>
              <w:t>de deux descriptions textuelles</w:t>
            </w:r>
            <w:r>
              <w:rPr>
                <w:color w:val="auto"/>
                <w:sz w:val="22"/>
                <w:szCs w:val="22"/>
              </w:rPr>
              <w:t xml:space="preserve"> </w:t>
            </w:r>
            <w:r>
              <w:rPr>
                <w:color w:val="auto"/>
                <w:sz w:val="22"/>
                <w:szCs w:val="22"/>
              </w:rPr>
              <w:t>–</w:t>
            </w:r>
            <w:r>
              <w:rPr>
                <w:color w:val="auto"/>
                <w:sz w:val="22"/>
                <w:szCs w:val="22"/>
              </w:rPr>
              <w:t xml:space="preserve"> </w:t>
            </w:r>
            <w:r>
              <w:rPr>
                <w:color w:val="auto"/>
                <w:sz w:val="22"/>
                <w:szCs w:val="22"/>
              </w:rPr>
              <w:t>4.2.1.2</w:t>
            </w:r>
          </w:p>
        </w:tc>
        <w:tc>
          <w:tcPr>
            <w:tcW w:w="1314" w:type="dxa"/>
            <w:vAlign w:val="center"/>
          </w:tcPr>
          <w:p w14:paraId="7EBACD11" w14:textId="5B174324" w:rsidR="00592113" w:rsidRPr="00004A26" w:rsidRDefault="00592113" w:rsidP="00592113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1.2</w:t>
            </w:r>
          </w:p>
        </w:tc>
      </w:tr>
      <w:tr w:rsidR="00592113" w:rsidRPr="00004A26" w14:paraId="7710F4E0" w14:textId="77777777" w:rsidTr="00BA3FE7">
        <w:trPr>
          <w:trHeight w:val="377"/>
        </w:trPr>
        <w:tc>
          <w:tcPr>
            <w:tcW w:w="1517" w:type="dxa"/>
            <w:vAlign w:val="center"/>
          </w:tcPr>
          <w:p w14:paraId="1AE9536F" w14:textId="77777777" w:rsidR="00592113" w:rsidRPr="00004A26" w:rsidRDefault="00592113" w:rsidP="00592113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</w:p>
        </w:tc>
        <w:tc>
          <w:tcPr>
            <w:tcW w:w="1414" w:type="dxa"/>
            <w:vAlign w:val="center"/>
          </w:tcPr>
          <w:p w14:paraId="04328F03" w14:textId="77777777" w:rsidR="00592113" w:rsidRPr="00004A26" w:rsidRDefault="00592113" w:rsidP="00592113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</w:p>
        </w:tc>
        <w:tc>
          <w:tcPr>
            <w:tcW w:w="5389" w:type="dxa"/>
            <w:vAlign w:val="center"/>
          </w:tcPr>
          <w:p w14:paraId="22A516B8" w14:textId="77777777" w:rsidR="00592113" w:rsidRPr="00004A26" w:rsidRDefault="00592113" w:rsidP="00592113">
            <w:pPr>
              <w:pStyle w:val="Contenudetableau"/>
              <w:rPr>
                <w:color w:val="auto"/>
                <w:sz w:val="22"/>
                <w:szCs w:val="22"/>
              </w:rPr>
            </w:pPr>
          </w:p>
        </w:tc>
        <w:tc>
          <w:tcPr>
            <w:tcW w:w="1314" w:type="dxa"/>
            <w:vAlign w:val="center"/>
          </w:tcPr>
          <w:p w14:paraId="32656643" w14:textId="77777777" w:rsidR="00592113" w:rsidRPr="00004A26" w:rsidRDefault="00592113" w:rsidP="00592113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</w:p>
        </w:tc>
      </w:tr>
    </w:tbl>
    <w:p w14:paraId="608F1BBA" w14:textId="77777777" w:rsidR="000F0279" w:rsidRPr="00004A26" w:rsidRDefault="000F0279">
      <w:pPr>
        <w:pStyle w:val="Code"/>
        <w:rPr>
          <w:rFonts w:asciiTheme="minorHAnsi" w:hAnsiTheme="minorHAnsi"/>
          <w:color w:val="auto"/>
          <w:sz w:val="22"/>
          <w:szCs w:val="22"/>
        </w:rPr>
      </w:pPr>
    </w:p>
    <w:p w14:paraId="6D278D34" w14:textId="0846EBD3" w:rsidR="000F0279" w:rsidRDefault="000F0279">
      <w:pPr>
        <w:pStyle w:val="Corpsdetexte"/>
        <w:jc w:val="center"/>
        <w:rPr>
          <w:sz w:val="20"/>
          <w:szCs w:val="20"/>
        </w:rPr>
      </w:pPr>
    </w:p>
    <w:p w14:paraId="23D19FAC" w14:textId="30F21E68" w:rsidR="00046FEE" w:rsidRDefault="00046FEE">
      <w:pPr>
        <w:widowControl/>
        <w:suppressAutoHyphens w:val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160ED8B" w14:textId="44314F46" w:rsidR="000F0279" w:rsidRPr="00D002D3" w:rsidRDefault="00B3229A" w:rsidP="00243305">
      <w:pPr>
        <w:pStyle w:val="Titre1"/>
      </w:pPr>
      <w:bookmarkStart w:id="1" w:name="_Toc42517962"/>
      <w:r w:rsidRPr="00D002D3">
        <w:lastRenderedPageBreak/>
        <w:t>Introduction</w:t>
      </w:r>
      <w:bookmarkEnd w:id="1"/>
    </w:p>
    <w:p w14:paraId="1E85A578" w14:textId="77777777" w:rsidR="000F0279" w:rsidRPr="00D002D3" w:rsidRDefault="00B3229A" w:rsidP="00D002D3">
      <w:pPr>
        <w:pStyle w:val="Titre2"/>
      </w:pPr>
      <w:bookmarkStart w:id="2" w:name="_Toc42517963"/>
      <w:r w:rsidRPr="00D002D3">
        <w:t>Objet du document</w:t>
      </w:r>
      <w:bookmarkEnd w:id="2"/>
    </w:p>
    <w:p w14:paraId="0829BA60" w14:textId="14283B9B" w:rsidR="000F0279" w:rsidRPr="002E5A8F" w:rsidRDefault="00B3229A">
      <w:pPr>
        <w:pStyle w:val="Corpsdetexte"/>
      </w:pPr>
      <w:r w:rsidRPr="002E5A8F">
        <w:t xml:space="preserve">Le présent document constitue le </w:t>
      </w:r>
      <w:r w:rsidRPr="00E3432D">
        <w:rPr>
          <w:b/>
          <w:bCs/>
        </w:rPr>
        <w:t>dossier de conception fonctionnelle</w:t>
      </w:r>
      <w:r w:rsidR="00E3432D">
        <w:t xml:space="preserve"> du </w:t>
      </w:r>
      <w:r w:rsidR="00E3432D" w:rsidRPr="003B1F44">
        <w:rPr>
          <w:highlight w:val="yellow"/>
        </w:rPr>
        <w:t>« Projet 4 : Analysez les besoins de votre client pour son groupe de pizzerias ».</w:t>
      </w:r>
    </w:p>
    <w:p w14:paraId="43DD9FDD" w14:textId="77777777" w:rsidR="00E3432D" w:rsidRDefault="00607838" w:rsidP="00E3432D">
      <w:pPr>
        <w:pStyle w:val="Corpsdetexte"/>
        <w:rPr>
          <w:rFonts w:cstheme="minorHAnsi"/>
        </w:rPr>
      </w:pPr>
      <w:r w:rsidRPr="00E3432D">
        <w:rPr>
          <w:b/>
          <w:bCs/>
        </w:rPr>
        <w:t>L’o</w:t>
      </w:r>
      <w:r w:rsidR="00B3229A" w:rsidRPr="00E3432D">
        <w:rPr>
          <w:b/>
          <w:bCs/>
        </w:rPr>
        <w:t>bjectif</w:t>
      </w:r>
      <w:r w:rsidR="00B3229A" w:rsidRPr="002E5A8F">
        <w:t xml:space="preserve"> du documen</w:t>
      </w:r>
      <w:r w:rsidRPr="002E5A8F">
        <w:t>t</w:t>
      </w:r>
      <w:r w:rsidRPr="002E5A8F">
        <w:rPr>
          <w:lang w:bidi="ar-AE"/>
        </w:rPr>
        <w:t xml:space="preserve"> est</w:t>
      </w:r>
      <w:r w:rsidR="00E3432D">
        <w:rPr>
          <w:lang w:bidi="ar-AE"/>
        </w:rPr>
        <w:t> de</w:t>
      </w:r>
      <w:r w:rsidR="002E5A8F" w:rsidRPr="002E5A8F">
        <w:rPr>
          <w:rFonts w:cstheme="minorHAnsi"/>
        </w:rPr>
        <w:t xml:space="preserve"> </w:t>
      </w:r>
      <w:r w:rsidR="002E5A8F" w:rsidRPr="00E3432D">
        <w:rPr>
          <w:rFonts w:cstheme="minorHAnsi"/>
          <w:b/>
          <w:bCs/>
        </w:rPr>
        <w:t>spécifier, décrire et préciser les fonctionnalités</w:t>
      </w:r>
      <w:r w:rsidR="002E5A8F" w:rsidRPr="002E5A8F">
        <w:rPr>
          <w:rFonts w:cstheme="minorHAnsi"/>
        </w:rPr>
        <w:t xml:space="preserve"> de la solution développée.</w:t>
      </w:r>
      <w:r w:rsidR="00E3432D">
        <w:rPr>
          <w:rFonts w:cstheme="minorHAnsi"/>
        </w:rPr>
        <w:t xml:space="preserve"> </w:t>
      </w:r>
    </w:p>
    <w:p w14:paraId="7F8E0B92" w14:textId="77749876" w:rsidR="002E5A8F" w:rsidRPr="002E5A8F" w:rsidRDefault="00E3432D" w:rsidP="00E3432D">
      <w:pPr>
        <w:pStyle w:val="Corpsdetexte"/>
        <w:rPr>
          <w:rFonts w:cstheme="minorHAnsi"/>
        </w:rPr>
      </w:pPr>
      <w:r>
        <w:rPr>
          <w:rFonts w:cstheme="minorHAnsi"/>
        </w:rPr>
        <w:t>Celle-ci</w:t>
      </w:r>
      <w:r w:rsidR="002E5A8F" w:rsidRPr="002E5A8F">
        <w:rPr>
          <w:rFonts w:cstheme="minorHAnsi"/>
        </w:rPr>
        <w:t xml:space="preserve"> </w:t>
      </w:r>
      <w:r w:rsidR="00912FBA">
        <w:rPr>
          <w:rFonts w:cstheme="minorHAnsi"/>
        </w:rPr>
        <w:t>peut prendre</w:t>
      </w:r>
      <w:r w:rsidR="002E5A8F" w:rsidRPr="002E5A8F">
        <w:rPr>
          <w:rFonts w:cstheme="minorHAnsi"/>
        </w:rPr>
        <w:t xml:space="preserve"> la forme d’un logiciel </w:t>
      </w:r>
      <w:r w:rsidR="00912FBA">
        <w:rPr>
          <w:rFonts w:cstheme="minorHAnsi"/>
        </w:rPr>
        <w:t>d’un site et/ou d’une application mobile</w:t>
      </w:r>
      <w:r w:rsidR="002E5A8F" w:rsidRPr="002E5A8F">
        <w:rPr>
          <w:rFonts w:cstheme="minorHAnsi"/>
        </w:rPr>
        <w:t>. Pour la suite de la lecture du document, nous résumerons</w:t>
      </w:r>
      <w:r>
        <w:rPr>
          <w:rFonts w:cstheme="minorHAnsi"/>
        </w:rPr>
        <w:t xml:space="preserve"> par commodité</w:t>
      </w:r>
      <w:r w:rsidR="002E5A8F" w:rsidRPr="002E5A8F">
        <w:rPr>
          <w:rFonts w:cstheme="minorHAnsi"/>
        </w:rPr>
        <w:t xml:space="preserve"> </w:t>
      </w:r>
      <w:r>
        <w:rPr>
          <w:rFonts w:cstheme="minorHAnsi"/>
        </w:rPr>
        <w:t>« </w:t>
      </w:r>
      <w:r w:rsidR="002E5A8F" w:rsidRPr="002E5A8F">
        <w:rPr>
          <w:rFonts w:cstheme="minorHAnsi"/>
        </w:rPr>
        <w:t>la solution développée</w:t>
      </w:r>
      <w:r>
        <w:rPr>
          <w:rFonts w:cstheme="minorHAnsi"/>
        </w:rPr>
        <w:t> »</w:t>
      </w:r>
      <w:r w:rsidR="002E5A8F" w:rsidRPr="002E5A8F">
        <w:rPr>
          <w:rFonts w:cstheme="minorHAnsi"/>
        </w:rPr>
        <w:t xml:space="preserve"> au terme « </w:t>
      </w:r>
      <w:r>
        <w:rPr>
          <w:rFonts w:cstheme="minorHAnsi"/>
          <w:b/>
          <w:bCs/>
        </w:rPr>
        <w:t>système informatique</w:t>
      </w:r>
      <w:r w:rsidR="002E5A8F" w:rsidRPr="002E5A8F">
        <w:rPr>
          <w:rFonts w:cstheme="minorHAnsi"/>
        </w:rPr>
        <w:t> »</w:t>
      </w:r>
      <w:r>
        <w:rPr>
          <w:rFonts w:cstheme="minorHAnsi"/>
        </w:rPr>
        <w:t>.</w:t>
      </w:r>
    </w:p>
    <w:p w14:paraId="5D887F5F" w14:textId="20ABEA04" w:rsidR="002E5A8F" w:rsidRPr="00312160" w:rsidRDefault="002E5A8F" w:rsidP="002E5A8F">
      <w:pPr>
        <w:rPr>
          <w:rFonts w:cstheme="minorHAnsi"/>
        </w:rPr>
      </w:pPr>
      <w:r w:rsidRPr="002E5A8F">
        <w:rPr>
          <w:rFonts w:cstheme="minorHAnsi"/>
        </w:rPr>
        <w:t xml:space="preserve">Les éléments du dossier </w:t>
      </w:r>
      <w:r w:rsidR="00E3432D" w:rsidRPr="002E5A8F">
        <w:rPr>
          <w:rFonts w:cstheme="minorHAnsi"/>
        </w:rPr>
        <w:t>rappelleront</w:t>
      </w:r>
      <w:r w:rsidRPr="002E5A8F">
        <w:rPr>
          <w:rFonts w:cstheme="minorHAnsi"/>
        </w:rPr>
        <w:t xml:space="preserve"> la </w:t>
      </w:r>
      <w:r w:rsidR="00C572A4" w:rsidRPr="002E5A8F">
        <w:rPr>
          <w:rFonts w:cstheme="minorHAnsi"/>
        </w:rPr>
        <w:t>compréhension</w:t>
      </w:r>
      <w:r w:rsidRPr="002E5A8F">
        <w:rPr>
          <w:rFonts w:cstheme="minorHAnsi"/>
        </w:rPr>
        <w:t xml:space="preserve"> de l’environnement tel </w:t>
      </w:r>
      <w:r w:rsidR="00312160" w:rsidRPr="002E5A8F">
        <w:rPr>
          <w:rFonts w:cstheme="minorHAnsi"/>
        </w:rPr>
        <w:t>qu’évoqué</w:t>
      </w:r>
      <w:r w:rsidR="00E3432D" w:rsidRPr="002E5A8F">
        <w:rPr>
          <w:rFonts w:cstheme="minorHAnsi"/>
        </w:rPr>
        <w:t xml:space="preserve"> </w:t>
      </w:r>
      <w:r w:rsidRPr="002E5A8F">
        <w:rPr>
          <w:rFonts w:cstheme="minorHAnsi"/>
        </w:rPr>
        <w:t xml:space="preserve">dans le </w:t>
      </w:r>
      <w:r w:rsidR="00312160">
        <w:rPr>
          <w:rFonts w:cstheme="minorHAnsi"/>
        </w:rPr>
        <w:t>recueil des besoins du client</w:t>
      </w:r>
      <w:r w:rsidR="00E3432D">
        <w:rPr>
          <w:rFonts w:cstheme="minorHAnsi"/>
        </w:rPr>
        <w:t xml:space="preserve">. </w:t>
      </w:r>
      <w:r w:rsidRPr="002E5A8F">
        <w:rPr>
          <w:rFonts w:cstheme="minorHAnsi"/>
        </w:rPr>
        <w:t xml:space="preserve">Il s’agit </w:t>
      </w:r>
      <w:r w:rsidR="00E3432D">
        <w:rPr>
          <w:rFonts w:cstheme="minorHAnsi"/>
        </w:rPr>
        <w:t>donc</w:t>
      </w:r>
      <w:r w:rsidRPr="002E5A8F">
        <w:rPr>
          <w:rFonts w:cstheme="minorHAnsi"/>
        </w:rPr>
        <w:t xml:space="preserve"> d’y décrire précisément le </w:t>
      </w:r>
      <w:r w:rsidRPr="00E3432D">
        <w:rPr>
          <w:rFonts w:cstheme="minorHAnsi"/>
          <w:b/>
          <w:bCs/>
        </w:rPr>
        <w:t>périmètre fonctionnel</w:t>
      </w:r>
      <w:r w:rsidRPr="002E5A8F">
        <w:rPr>
          <w:rFonts w:cstheme="minorHAnsi"/>
        </w:rPr>
        <w:t xml:space="preserve"> du </w:t>
      </w:r>
      <w:r w:rsidR="00312160" w:rsidRPr="00312160">
        <w:rPr>
          <w:rFonts w:cstheme="minorHAnsi"/>
        </w:rPr>
        <w:t>système informatique</w:t>
      </w:r>
      <w:r w:rsidR="00E3432D" w:rsidRPr="00312160">
        <w:rPr>
          <w:rFonts w:cstheme="minorHAnsi"/>
        </w:rPr>
        <w:t>.</w:t>
      </w:r>
    </w:p>
    <w:p w14:paraId="2431058A" w14:textId="77777777" w:rsidR="00E3432D" w:rsidRPr="00312160" w:rsidRDefault="00E3432D" w:rsidP="002E5A8F">
      <w:pPr>
        <w:rPr>
          <w:rFonts w:cstheme="minorHAnsi"/>
        </w:rPr>
      </w:pPr>
    </w:p>
    <w:p w14:paraId="588B560C" w14:textId="69E7320D" w:rsidR="002E5A8F" w:rsidRPr="002E5A8F" w:rsidRDefault="002E5A8F" w:rsidP="002E5A8F">
      <w:pPr>
        <w:rPr>
          <w:rFonts w:cstheme="minorHAnsi"/>
        </w:rPr>
      </w:pPr>
      <w:r w:rsidRPr="002E5A8F">
        <w:rPr>
          <w:rFonts w:cstheme="minorHAnsi"/>
        </w:rPr>
        <w:t xml:space="preserve">Il y sera </w:t>
      </w:r>
      <w:r w:rsidR="00E3432D" w:rsidRPr="002E5A8F">
        <w:rPr>
          <w:rFonts w:cstheme="minorHAnsi"/>
        </w:rPr>
        <w:t>exprimé</w:t>
      </w:r>
      <w:r w:rsidRPr="002E5A8F">
        <w:rPr>
          <w:rFonts w:cstheme="minorHAnsi"/>
        </w:rPr>
        <w:t xml:space="preserve"> les réponses aux questions telles que :</w:t>
      </w:r>
    </w:p>
    <w:p w14:paraId="7470F1D5" w14:textId="2276A0E7" w:rsidR="002E5A8F" w:rsidRPr="002E5A8F" w:rsidRDefault="002E5A8F" w:rsidP="002E5A8F">
      <w:pPr>
        <w:pStyle w:val="Paragraphedeliste"/>
        <w:widowControl/>
        <w:numPr>
          <w:ilvl w:val="0"/>
          <w:numId w:val="12"/>
        </w:numPr>
        <w:suppressAutoHyphens w:val="0"/>
        <w:spacing w:after="160" w:line="259" w:lineRule="auto"/>
        <w:rPr>
          <w:rFonts w:cstheme="minorHAnsi"/>
        </w:rPr>
      </w:pPr>
      <w:r w:rsidRPr="002E5A8F">
        <w:rPr>
          <w:rFonts w:cstheme="minorHAnsi"/>
        </w:rPr>
        <w:t>Quel est l’objectif </w:t>
      </w:r>
      <w:r w:rsidR="00E3432D">
        <w:rPr>
          <w:rFonts w:cstheme="minorHAnsi"/>
        </w:rPr>
        <w:t xml:space="preserve">du </w:t>
      </w:r>
      <w:r w:rsidR="00E3432D" w:rsidRPr="00E3432D">
        <w:rPr>
          <w:rFonts w:cstheme="minorHAnsi"/>
        </w:rPr>
        <w:t>système</w:t>
      </w:r>
      <w:r w:rsidR="00E3432D">
        <w:rPr>
          <w:rFonts w:cstheme="minorHAnsi"/>
          <w:b/>
          <w:bCs/>
        </w:rPr>
        <w:t xml:space="preserve"> </w:t>
      </w:r>
      <w:r w:rsidR="00E3432D" w:rsidRPr="00E3432D">
        <w:rPr>
          <w:rFonts w:cstheme="minorHAnsi"/>
        </w:rPr>
        <w:t>informatique</w:t>
      </w:r>
      <w:r w:rsidR="00E3432D">
        <w:rPr>
          <w:rFonts w:cstheme="minorHAnsi"/>
          <w:b/>
          <w:bCs/>
        </w:rPr>
        <w:t xml:space="preserve"> </w:t>
      </w:r>
      <w:r w:rsidRPr="002E5A8F">
        <w:rPr>
          <w:rFonts w:cstheme="minorHAnsi"/>
        </w:rPr>
        <w:t>?</w:t>
      </w:r>
    </w:p>
    <w:p w14:paraId="2BFA72AA" w14:textId="192F7A30" w:rsidR="002E5A8F" w:rsidRPr="002E5A8F" w:rsidRDefault="00E3432D" w:rsidP="002E5A8F">
      <w:pPr>
        <w:pStyle w:val="Paragraphedeliste"/>
        <w:widowControl/>
        <w:numPr>
          <w:ilvl w:val="0"/>
          <w:numId w:val="12"/>
        </w:numPr>
        <w:suppressAutoHyphens w:val="0"/>
        <w:spacing w:after="160" w:line="259" w:lineRule="auto"/>
        <w:rPr>
          <w:rFonts w:cstheme="minorHAnsi"/>
        </w:rPr>
      </w:pPr>
      <w:r>
        <w:rPr>
          <w:rFonts w:cstheme="minorHAnsi"/>
        </w:rPr>
        <w:t>Qui</w:t>
      </w:r>
      <w:r w:rsidR="002E5A8F" w:rsidRPr="002E5A8F">
        <w:rPr>
          <w:rFonts w:cstheme="minorHAnsi"/>
        </w:rPr>
        <w:t xml:space="preserve"> sont les différents </w:t>
      </w:r>
      <w:r>
        <w:rPr>
          <w:rFonts w:cstheme="minorHAnsi"/>
          <w:b/>
          <w:bCs/>
        </w:rPr>
        <w:t xml:space="preserve">acteurs </w:t>
      </w:r>
      <w:r w:rsidRPr="00E3432D">
        <w:rPr>
          <w:rFonts w:cstheme="minorHAnsi"/>
        </w:rPr>
        <w:t>interagissant avec le système informatique</w:t>
      </w:r>
      <w:r w:rsidR="002E5A8F" w:rsidRPr="002E5A8F">
        <w:rPr>
          <w:rFonts w:cstheme="minorHAnsi"/>
        </w:rPr>
        <w:t> ?</w:t>
      </w:r>
    </w:p>
    <w:p w14:paraId="420DA805" w14:textId="5414B85E" w:rsidR="002E5A8F" w:rsidRPr="002E5A8F" w:rsidRDefault="002E5A8F" w:rsidP="002E5A8F">
      <w:pPr>
        <w:pStyle w:val="Paragraphedeliste"/>
        <w:widowControl/>
        <w:numPr>
          <w:ilvl w:val="0"/>
          <w:numId w:val="12"/>
        </w:numPr>
        <w:suppressAutoHyphens w:val="0"/>
        <w:spacing w:after="160" w:line="259" w:lineRule="auto"/>
        <w:rPr>
          <w:rFonts w:cstheme="minorHAnsi"/>
        </w:rPr>
      </w:pPr>
      <w:r w:rsidRPr="002E5A8F">
        <w:rPr>
          <w:rFonts w:cstheme="minorHAnsi"/>
        </w:rPr>
        <w:t xml:space="preserve">Quelles actions cherchent-ils respectivement à faire </w:t>
      </w:r>
      <w:r w:rsidR="00E3432D">
        <w:rPr>
          <w:rFonts w:cstheme="minorHAnsi"/>
        </w:rPr>
        <w:t xml:space="preserve">le </w:t>
      </w:r>
      <w:r w:rsidR="00E3432D" w:rsidRPr="00E3432D">
        <w:rPr>
          <w:rFonts w:cstheme="minorHAnsi"/>
        </w:rPr>
        <w:t>système informatique</w:t>
      </w:r>
      <w:r w:rsidR="00E3432D" w:rsidRPr="002E5A8F">
        <w:rPr>
          <w:rFonts w:cstheme="minorHAnsi"/>
        </w:rPr>
        <w:t> </w:t>
      </w:r>
      <w:r w:rsidRPr="002E5A8F">
        <w:rPr>
          <w:rFonts w:cstheme="minorHAnsi"/>
        </w:rPr>
        <w:t>?</w:t>
      </w:r>
    </w:p>
    <w:p w14:paraId="1A2C105C" w14:textId="468C641F" w:rsidR="00E3432D" w:rsidRPr="006039C9" w:rsidRDefault="002E5A8F" w:rsidP="00464418">
      <w:pPr>
        <w:pStyle w:val="Paragraphedeliste"/>
        <w:widowControl/>
        <w:numPr>
          <w:ilvl w:val="0"/>
          <w:numId w:val="12"/>
        </w:numPr>
        <w:suppressAutoHyphens w:val="0"/>
        <w:spacing w:after="160" w:line="259" w:lineRule="auto"/>
      </w:pPr>
      <w:r w:rsidRPr="00E3432D">
        <w:rPr>
          <w:rFonts w:cstheme="minorHAnsi"/>
        </w:rPr>
        <w:t xml:space="preserve">Quelles </w:t>
      </w:r>
      <w:r w:rsidRPr="006039C9">
        <w:rPr>
          <w:rFonts w:cstheme="minorHAnsi"/>
          <w:b/>
          <w:bCs/>
        </w:rPr>
        <w:t>fonctionnalités</w:t>
      </w:r>
      <w:r w:rsidRPr="00E3432D">
        <w:rPr>
          <w:rFonts w:cstheme="minorHAnsi"/>
        </w:rPr>
        <w:t xml:space="preserve"> vont leur permettre de mener à bien ces actions ?</w:t>
      </w:r>
    </w:p>
    <w:p w14:paraId="004F7E9F" w14:textId="77777777" w:rsidR="00773E45" w:rsidRDefault="006039C9" w:rsidP="006039C9">
      <w:pPr>
        <w:widowControl/>
        <w:suppressAutoHyphens w:val="0"/>
        <w:spacing w:after="160" w:line="259" w:lineRule="auto"/>
      </w:pPr>
      <w:r>
        <w:t xml:space="preserve">Ces fonctionnalités seront décrites avec précision. </w:t>
      </w:r>
    </w:p>
    <w:p w14:paraId="7CFA62C5" w14:textId="69E9F8C5" w:rsidR="009B40D3" w:rsidRDefault="009B40D3" w:rsidP="009B40D3">
      <w:r w:rsidRPr="002E5A8F">
        <w:t>Le recours à des représentation visuelles permettra</w:t>
      </w:r>
      <w:r>
        <w:t xml:space="preserve"> </w:t>
      </w:r>
      <w:r w:rsidRPr="002E5A8F">
        <w:t xml:space="preserve">d’aboutir à une </w:t>
      </w:r>
      <w:r w:rsidRPr="00912FBA">
        <w:rPr>
          <w:b/>
          <w:bCs/>
        </w:rPr>
        <w:t>cartographie</w:t>
      </w:r>
      <w:r w:rsidRPr="002E5A8F">
        <w:t xml:space="preserve"> </w:t>
      </w:r>
      <w:r w:rsidRPr="00912FBA">
        <w:rPr>
          <w:b/>
          <w:bCs/>
        </w:rPr>
        <w:t>exhaustive</w:t>
      </w:r>
      <w:r w:rsidRPr="002E5A8F">
        <w:t xml:space="preserve"> </w:t>
      </w:r>
      <w:r w:rsidRPr="00912FBA">
        <w:rPr>
          <w:b/>
          <w:bCs/>
        </w:rPr>
        <w:t>des</w:t>
      </w:r>
      <w:r w:rsidRPr="002E5A8F">
        <w:t xml:space="preserve"> </w:t>
      </w:r>
      <w:r w:rsidRPr="00912FBA">
        <w:rPr>
          <w:b/>
          <w:bCs/>
        </w:rPr>
        <w:t>usages</w:t>
      </w:r>
      <w:r w:rsidRPr="002E5A8F">
        <w:t xml:space="preserve"> supposés.</w:t>
      </w:r>
    </w:p>
    <w:p w14:paraId="32522C57" w14:textId="77777777" w:rsidR="009B40D3" w:rsidRDefault="009B40D3" w:rsidP="009B40D3">
      <w:pPr>
        <w:pStyle w:val="Corpsdetexte"/>
      </w:pPr>
      <w:r>
        <w:t xml:space="preserve">Par « usages supposés » il est induit que ce document est destiné à évoluer, avec le cas échéant, l’ajout ou même la suppression de fonctionnalités si cela s’avère adéquat (se référer à la table des </w:t>
      </w:r>
      <w:r w:rsidRPr="00DD7A57">
        <w:rPr>
          <w:b/>
          <w:bCs/>
        </w:rPr>
        <w:t>versions</w:t>
      </w:r>
      <w:r>
        <w:t>).</w:t>
      </w:r>
    </w:p>
    <w:p w14:paraId="12E9CF6F" w14:textId="4690DC52" w:rsidR="006039C9" w:rsidRPr="00E3432D" w:rsidRDefault="009B40D3" w:rsidP="006039C9">
      <w:pPr>
        <w:widowControl/>
        <w:suppressAutoHyphens w:val="0"/>
        <w:spacing w:after="160" w:line="259" w:lineRule="auto"/>
      </w:pPr>
      <w:r>
        <w:t>I</w:t>
      </w:r>
      <w:r w:rsidR="006039C9">
        <w:t xml:space="preserve">l sera adjoint un descriptif du </w:t>
      </w:r>
      <w:r w:rsidR="006039C9" w:rsidRPr="006039C9">
        <w:rPr>
          <w:b/>
          <w:bCs/>
        </w:rPr>
        <w:t>cycle de vie des commandes</w:t>
      </w:r>
      <w:r w:rsidR="006039C9">
        <w:t>.</w:t>
      </w:r>
    </w:p>
    <w:p w14:paraId="2E347608" w14:textId="2A4B8010" w:rsidR="006039C9" w:rsidRDefault="009B40D3" w:rsidP="00912FBA">
      <w:pPr>
        <w:pStyle w:val="Corpsdetexte"/>
      </w:pPr>
      <w:r>
        <w:t>S</w:t>
      </w:r>
      <w:r w:rsidR="006039C9">
        <w:t>era également abordé la solution technique (?)</w:t>
      </w:r>
    </w:p>
    <w:p w14:paraId="4B9CCD07" w14:textId="680D33A9" w:rsidR="003B1F44" w:rsidRPr="003B1F44" w:rsidRDefault="003B1F44" w:rsidP="00912FBA">
      <w:pPr>
        <w:pStyle w:val="Corpsdetexte"/>
        <w:rPr>
          <w:highlight w:val="yellow"/>
        </w:rPr>
      </w:pPr>
      <w:r w:rsidRPr="003B1F44">
        <w:rPr>
          <w:highlight w:val="yellow"/>
        </w:rPr>
        <w:t>Les éléments du présent dossier découlent :</w:t>
      </w:r>
    </w:p>
    <w:p w14:paraId="5D83C7B7" w14:textId="0AC32C8B" w:rsidR="003B1F44" w:rsidRPr="003B1F44" w:rsidRDefault="003B1F44" w:rsidP="00912FBA">
      <w:pPr>
        <w:pStyle w:val="Corpsdetexte"/>
        <w:rPr>
          <w:highlight w:val="yellow"/>
        </w:rPr>
      </w:pPr>
      <w:r w:rsidRPr="003B1F44">
        <w:rPr>
          <w:highlight w:val="yellow"/>
        </w:rPr>
        <w:t>- des discussions avec le client</w:t>
      </w:r>
    </w:p>
    <w:p w14:paraId="4584157E" w14:textId="19283599" w:rsidR="003B1F44" w:rsidRPr="003B1F44" w:rsidRDefault="003B1F44" w:rsidP="00912FBA">
      <w:pPr>
        <w:pStyle w:val="Corpsdetexte"/>
        <w:rPr>
          <w:highlight w:val="yellow"/>
        </w:rPr>
      </w:pPr>
      <w:r w:rsidRPr="003B1F44">
        <w:rPr>
          <w:highlight w:val="yellow"/>
        </w:rPr>
        <w:t>- du cahier des charges</w:t>
      </w:r>
      <w:r w:rsidR="009B40D3">
        <w:rPr>
          <w:highlight w:val="yellow"/>
        </w:rPr>
        <w:t xml:space="preserve"> ( ???)</w:t>
      </w:r>
    </w:p>
    <w:p w14:paraId="445F8A6A" w14:textId="27CD68DE" w:rsidR="003B1F44" w:rsidRDefault="003B1F44" w:rsidP="00912FBA">
      <w:pPr>
        <w:pStyle w:val="Corpsdetexte"/>
      </w:pPr>
      <w:r w:rsidRPr="003B1F44">
        <w:rPr>
          <w:highlight w:val="yellow"/>
        </w:rPr>
        <w:t>- …</w:t>
      </w:r>
    </w:p>
    <w:p w14:paraId="691FE97F" w14:textId="6A6E2A86" w:rsidR="00DD7A57" w:rsidRDefault="006039C9" w:rsidP="00912FBA">
      <w:pPr>
        <w:pStyle w:val="Corpsdetexte"/>
      </w:pPr>
      <w:r w:rsidRPr="006039C9">
        <w:rPr>
          <w:highlight w:val="yellow"/>
        </w:rPr>
        <w:t>[A COMPLETER]</w:t>
      </w:r>
      <w:r w:rsidR="00DD7A57">
        <w:br w:type="page"/>
      </w:r>
    </w:p>
    <w:p w14:paraId="4485CB3E" w14:textId="77777777" w:rsidR="000F0279" w:rsidRPr="00D002D3" w:rsidRDefault="00B3229A" w:rsidP="00D002D3">
      <w:pPr>
        <w:pStyle w:val="Titre2"/>
      </w:pPr>
      <w:bookmarkStart w:id="3" w:name="_Toc42517964"/>
      <w:r w:rsidRPr="00D002D3">
        <w:lastRenderedPageBreak/>
        <w:t>Besoin du client</w:t>
      </w:r>
      <w:bookmarkEnd w:id="3"/>
    </w:p>
    <w:p w14:paraId="5BD2D1AE" w14:textId="2C6EA3BC" w:rsidR="000F0279" w:rsidRDefault="00B3229A" w:rsidP="00D002D3">
      <w:pPr>
        <w:pStyle w:val="Titre3"/>
      </w:pPr>
      <w:bookmarkStart w:id="4" w:name="_Toc42517965"/>
      <w:r w:rsidRPr="00D002D3">
        <w:t>Contexte</w:t>
      </w:r>
      <w:bookmarkEnd w:id="4"/>
    </w:p>
    <w:p w14:paraId="33F8B28F" w14:textId="2F227D96" w:rsidR="00F32DA0" w:rsidRPr="00DD7A57" w:rsidRDefault="00DD7A57" w:rsidP="00F32DA0">
      <w:pPr>
        <w:pStyle w:val="Corpsdetexte"/>
      </w:pPr>
      <w:r>
        <w:t>Le groupe « </w:t>
      </w:r>
      <w:r w:rsidRPr="00CA4A13">
        <w:rPr>
          <w:b/>
          <w:bCs/>
        </w:rPr>
        <w:t>OC Pizza</w:t>
      </w:r>
      <w:r>
        <w:t> » (client) a contacté notre entreprise, « </w:t>
      </w:r>
      <w:r w:rsidRPr="00CA4A13">
        <w:rPr>
          <w:b/>
          <w:bCs/>
        </w:rPr>
        <w:t>IT Consulting &amp; Development</w:t>
      </w:r>
      <w:r>
        <w:t> »</w:t>
      </w:r>
      <w:r w:rsidR="00773E45">
        <w:t xml:space="preserve"> (prestataire)</w:t>
      </w:r>
      <w:r w:rsidR="006039C9">
        <w:t xml:space="preserve"> pour</w:t>
      </w:r>
      <w:r>
        <w:t xml:space="preserve"> </w:t>
      </w:r>
      <w:r w:rsidR="006039C9">
        <w:t>signifier son</w:t>
      </w:r>
      <w:r>
        <w:t xml:space="preserve"> </w:t>
      </w:r>
      <w:r w:rsidR="006039C9">
        <w:t xml:space="preserve">souhait de faire </w:t>
      </w:r>
      <w:r w:rsidR="006039C9" w:rsidRPr="00CA4A13">
        <w:t>développer</w:t>
      </w:r>
      <w:r w:rsidR="006039C9" w:rsidRPr="00CA4A13">
        <w:rPr>
          <w:b/>
          <w:bCs/>
        </w:rPr>
        <w:t xml:space="preserve"> </w:t>
      </w:r>
      <w:r w:rsidR="006039C9">
        <w:t xml:space="preserve">un système de gestion informatique pour </w:t>
      </w:r>
      <w:r w:rsidR="006039C9" w:rsidRPr="00F32DA0">
        <w:t>l’ensemble</w:t>
      </w:r>
      <w:r w:rsidR="006039C9">
        <w:t xml:space="preserve"> des restaurants du groupe.</w:t>
      </w:r>
      <w:r w:rsidR="00F32DA0">
        <w:t xml:space="preserve"> Il s’agit de restaurants spécialisés dans les pizzas livrées ou à emporter.</w:t>
      </w:r>
    </w:p>
    <w:p w14:paraId="1D1918EB" w14:textId="15EB49B1" w:rsidR="00F32DA0" w:rsidRDefault="00482E4C" w:rsidP="006039C9">
      <w:pPr>
        <w:pStyle w:val="Corpsdetexte"/>
      </w:pPr>
      <w:r>
        <w:t>La</w:t>
      </w:r>
      <w:r w:rsidR="00F32DA0">
        <w:t xml:space="preserve"> motivation de cette démarche </w:t>
      </w:r>
      <w:r>
        <w:t>est liée à la</w:t>
      </w:r>
      <w:r w:rsidR="00F32DA0">
        <w:t xml:space="preserve"> croissance</w:t>
      </w:r>
      <w:r>
        <w:t xml:space="preserve"> du groupe</w:t>
      </w:r>
      <w:r w:rsidR="00773E45">
        <w:t>. P</w:t>
      </w:r>
      <w:r w:rsidR="00F32DA0">
        <w:t>ossédant déjà 5 points de vente,</w:t>
      </w:r>
      <w:r w:rsidR="00773E45">
        <w:t xml:space="preserve"> il</w:t>
      </w:r>
      <w:r w:rsidR="00F32DA0">
        <w:t xml:space="preserve"> prévoit d’en ouvrir au moins 3 de plus d’ici </w:t>
      </w:r>
      <w:r w:rsidR="00F32DA0" w:rsidRPr="00F32DA0">
        <w:rPr>
          <w:b/>
          <w:bCs/>
        </w:rPr>
        <w:t>6 mois</w:t>
      </w:r>
      <w:r w:rsidR="00F32DA0">
        <w:t>.</w:t>
      </w:r>
    </w:p>
    <w:p w14:paraId="65446305" w14:textId="35A2DD2E" w:rsidR="00F32DA0" w:rsidRDefault="00F32DA0" w:rsidP="006039C9">
      <w:pPr>
        <w:pStyle w:val="Corpsdetexte"/>
      </w:pPr>
      <w:r w:rsidRPr="00F32DA0">
        <w:t>Le</w:t>
      </w:r>
      <w:r>
        <w:t xml:space="preserve"> </w:t>
      </w:r>
      <w:r w:rsidRPr="00F32DA0">
        <w:t>système</w:t>
      </w:r>
      <w:r>
        <w:t xml:space="preserve"> </w:t>
      </w:r>
      <w:r w:rsidRPr="00F32DA0">
        <w:t>informatique</w:t>
      </w:r>
      <w:r>
        <w:t xml:space="preserve"> </w:t>
      </w:r>
      <w:r w:rsidRPr="00F32DA0">
        <w:t>actuel</w:t>
      </w:r>
      <w:r>
        <w:t xml:space="preserve"> </w:t>
      </w:r>
      <w:r w:rsidRPr="00F32DA0">
        <w:t>ne</w:t>
      </w:r>
      <w:r>
        <w:t xml:space="preserve"> </w:t>
      </w:r>
      <w:r w:rsidRPr="00F32DA0">
        <w:t>correspond</w:t>
      </w:r>
      <w:r>
        <w:t xml:space="preserve"> </w:t>
      </w:r>
      <w:r w:rsidRPr="00F32DA0">
        <w:t>plus</w:t>
      </w:r>
      <w:r>
        <w:t xml:space="preserve"> </w:t>
      </w:r>
      <w:r w:rsidRPr="00F32DA0">
        <w:t>aux</w:t>
      </w:r>
      <w:r>
        <w:t xml:space="preserve"> </w:t>
      </w:r>
      <w:r w:rsidRPr="00F32DA0">
        <w:t>besoins</w:t>
      </w:r>
      <w:r>
        <w:t xml:space="preserve"> </w:t>
      </w:r>
      <w:r w:rsidRPr="00F32DA0">
        <w:t>du</w:t>
      </w:r>
      <w:r>
        <w:t xml:space="preserve"> </w:t>
      </w:r>
      <w:r w:rsidRPr="00F32DA0">
        <w:t>groupe</w:t>
      </w:r>
      <w:r>
        <w:t xml:space="preserve"> </w:t>
      </w:r>
      <w:r w:rsidRPr="00F32DA0">
        <w:t>car</w:t>
      </w:r>
      <w:r>
        <w:t xml:space="preserve"> </w:t>
      </w:r>
      <w:r w:rsidRPr="00F32DA0">
        <w:t>il</w:t>
      </w:r>
      <w:r>
        <w:t xml:space="preserve"> </w:t>
      </w:r>
      <w:r w:rsidRPr="00F32DA0">
        <w:t xml:space="preserve">ne permet pas une gestion </w:t>
      </w:r>
      <w:r w:rsidRPr="00F32DA0">
        <w:rPr>
          <w:b/>
          <w:bCs/>
        </w:rPr>
        <w:t>centralisée</w:t>
      </w:r>
      <w:r w:rsidRPr="00F32DA0">
        <w:t xml:space="preserve"> de toutes les pizzerias.</w:t>
      </w:r>
    </w:p>
    <w:p w14:paraId="440BFEEF" w14:textId="15420B08" w:rsidR="00F32DA0" w:rsidRDefault="00F32DA0" w:rsidP="006039C9">
      <w:pPr>
        <w:pStyle w:val="Corpsdetexte"/>
      </w:pPr>
      <w:r>
        <w:t xml:space="preserve">Les responsables ont besoin de </w:t>
      </w:r>
      <w:r w:rsidRPr="00F32DA0">
        <w:rPr>
          <w:b/>
          <w:bCs/>
        </w:rPr>
        <w:t>suivre</w:t>
      </w:r>
      <w:r>
        <w:t xml:space="preserve"> facilement ce qui se passe dans les points de vente.</w:t>
      </w:r>
    </w:p>
    <w:p w14:paraId="21ADE143" w14:textId="65DFEC5F" w:rsidR="00F32DA0" w:rsidRDefault="00F32DA0" w:rsidP="006039C9">
      <w:pPr>
        <w:pStyle w:val="Corpsdetexte"/>
      </w:pPr>
      <w:r>
        <w:t>Les livreurs ne peuvent pas indiquer « en live » que la livraison est effectuée.</w:t>
      </w:r>
    </w:p>
    <w:p w14:paraId="41C2D6FA" w14:textId="526E3B81" w:rsidR="000F0279" w:rsidRDefault="00B3229A" w:rsidP="00D002D3">
      <w:pPr>
        <w:pStyle w:val="Titre3"/>
      </w:pPr>
      <w:bookmarkStart w:id="5" w:name="_Toc42517966"/>
      <w:r w:rsidRPr="00D002D3">
        <w:t>Enjeux et Objectifs</w:t>
      </w:r>
      <w:bookmarkEnd w:id="5"/>
    </w:p>
    <w:p w14:paraId="28F5E589" w14:textId="5C796371" w:rsidR="001E2553" w:rsidRDefault="001E2553" w:rsidP="0030614F">
      <w:pPr>
        <w:pStyle w:val="Corpsdetexte"/>
      </w:pPr>
      <w:r>
        <w:t>La solution informatique devra répondre aux besoins suivants :</w:t>
      </w:r>
    </w:p>
    <w:p w14:paraId="7BA28B1F" w14:textId="77777777" w:rsidR="00BE763D" w:rsidRDefault="00BE763D" w:rsidP="00BE763D">
      <w:pPr>
        <w:rPr>
          <w:lang w:eastAsia="fr-FR" w:bidi="ar-SA"/>
        </w:rPr>
      </w:pPr>
      <w:r w:rsidRPr="00C43BE5">
        <w:rPr>
          <w:b/>
          <w:bCs/>
          <w:lang w:eastAsia="fr-FR" w:bidi="ar-SA"/>
        </w:rPr>
        <w:t>Centraliser</w:t>
      </w:r>
      <w:r>
        <w:rPr>
          <w:lang w:eastAsia="fr-FR" w:bidi="ar-SA"/>
        </w:rPr>
        <w:t> :</w:t>
      </w:r>
    </w:p>
    <w:p w14:paraId="25C0109C" w14:textId="67CB3C50" w:rsidR="00BE763D" w:rsidRDefault="00BE763D" w:rsidP="00BE763D">
      <w:pPr>
        <w:pStyle w:val="Paragraphedeliste"/>
        <w:numPr>
          <w:ilvl w:val="0"/>
          <w:numId w:val="12"/>
        </w:numPr>
        <w:rPr>
          <w:lang w:eastAsia="fr-FR" w:bidi="ar-SA"/>
        </w:rPr>
      </w:pPr>
      <w:r>
        <w:rPr>
          <w:lang w:eastAsia="fr-FR" w:bidi="ar-SA"/>
        </w:rPr>
        <w:t>Comptes clients unique</w:t>
      </w:r>
      <w:r w:rsidR="00F57DE8">
        <w:rPr>
          <w:lang w:eastAsia="fr-FR" w:bidi="ar-SA"/>
        </w:rPr>
        <w:t>s</w:t>
      </w:r>
      <w:r>
        <w:rPr>
          <w:lang w:eastAsia="fr-FR" w:bidi="ar-SA"/>
        </w:rPr>
        <w:t xml:space="preserve"> pour tous les types d’achat (en ligne – par téléphone – sur place)</w:t>
      </w:r>
      <w:r w:rsidR="00C04DC6">
        <w:rPr>
          <w:lang w:eastAsia="fr-FR" w:bidi="ar-SA"/>
        </w:rPr>
        <w:t>.</w:t>
      </w:r>
    </w:p>
    <w:p w14:paraId="5449FD53" w14:textId="402541E5" w:rsidR="00BE763D" w:rsidRDefault="00BE763D" w:rsidP="00BE763D">
      <w:pPr>
        <w:pStyle w:val="Paragraphedeliste"/>
        <w:numPr>
          <w:ilvl w:val="0"/>
          <w:numId w:val="12"/>
        </w:numPr>
        <w:spacing w:line="360" w:lineRule="auto"/>
        <w:rPr>
          <w:lang w:eastAsia="fr-FR" w:bidi="ar-SA"/>
        </w:rPr>
      </w:pPr>
      <w:r>
        <w:rPr>
          <w:lang w:eastAsia="fr-FR" w:bidi="ar-SA"/>
        </w:rPr>
        <w:t>Interface d’achat reliée en ligne ou à la livraison.</w:t>
      </w:r>
    </w:p>
    <w:p w14:paraId="5B0BB2D7" w14:textId="77777777" w:rsidR="005B78B5" w:rsidRDefault="005B78B5" w:rsidP="005B78B5">
      <w:pPr>
        <w:spacing w:line="360" w:lineRule="auto"/>
        <w:rPr>
          <w:lang w:eastAsia="fr-FR" w:bidi="ar-SA"/>
        </w:rPr>
      </w:pPr>
      <w:r>
        <w:rPr>
          <w:lang w:eastAsia="fr-FR" w:bidi="ar-SA"/>
        </w:rPr>
        <w:t xml:space="preserve">Offrir de la </w:t>
      </w:r>
      <w:r w:rsidRPr="00C43BE5">
        <w:rPr>
          <w:b/>
          <w:bCs/>
          <w:lang w:eastAsia="fr-FR" w:bidi="ar-SA"/>
        </w:rPr>
        <w:t>visibilité</w:t>
      </w:r>
      <w:r>
        <w:rPr>
          <w:lang w:eastAsia="fr-FR" w:bidi="ar-SA"/>
        </w:rPr>
        <w:t> :</w:t>
      </w:r>
    </w:p>
    <w:p w14:paraId="705DD6F0" w14:textId="768BFC8A" w:rsidR="005B78B5" w:rsidRPr="005C4ECF" w:rsidRDefault="005B78B5" w:rsidP="005B78B5">
      <w:pPr>
        <w:pStyle w:val="Paragraphedeliste"/>
        <w:numPr>
          <w:ilvl w:val="0"/>
          <w:numId w:val="12"/>
        </w:numPr>
        <w:spacing w:line="360" w:lineRule="auto"/>
        <w:rPr>
          <w:lang w:eastAsia="fr-FR" w:bidi="ar-SA"/>
        </w:rPr>
      </w:pPr>
      <w:r>
        <w:rPr>
          <w:lang w:eastAsia="fr-FR" w:bidi="ar-SA"/>
        </w:rPr>
        <w:t>Site internet dédié aux clients (passer commande).</w:t>
      </w:r>
    </w:p>
    <w:p w14:paraId="3C48833C" w14:textId="3F85239C" w:rsidR="009B40D3" w:rsidRDefault="008A5083" w:rsidP="00BE763D">
      <w:pPr>
        <w:pStyle w:val="Corpsdetexte"/>
        <w:spacing w:line="360" w:lineRule="auto"/>
      </w:pPr>
      <w:r w:rsidRPr="00C43BE5">
        <w:rPr>
          <w:b/>
          <w:bCs/>
        </w:rPr>
        <w:t>Organiser</w:t>
      </w:r>
      <w:r w:rsidR="00BE763D">
        <w:t xml:space="preserve">, </w:t>
      </w:r>
      <w:r w:rsidR="00BE763D" w:rsidRPr="00C43BE5">
        <w:rPr>
          <w:b/>
          <w:bCs/>
        </w:rPr>
        <w:t>homogénéiser</w:t>
      </w:r>
      <w:r w:rsidR="00BE763D">
        <w:t> :</w:t>
      </w:r>
    </w:p>
    <w:p w14:paraId="7725D926" w14:textId="6206819B" w:rsidR="009B40D3" w:rsidRDefault="009B40D3" w:rsidP="009B40D3">
      <w:pPr>
        <w:pStyle w:val="Corpsdetexte"/>
        <w:numPr>
          <w:ilvl w:val="0"/>
          <w:numId w:val="12"/>
        </w:numPr>
        <w:spacing w:after="0"/>
      </w:pPr>
      <w:r>
        <w:t>Gestion des commandes (réception – préparation – livraison).</w:t>
      </w:r>
    </w:p>
    <w:p w14:paraId="778EF826" w14:textId="7DC7BE05" w:rsidR="009B40D3" w:rsidRDefault="009B40D3" w:rsidP="0012778E">
      <w:pPr>
        <w:pStyle w:val="Corpsdetexte"/>
        <w:numPr>
          <w:ilvl w:val="0"/>
          <w:numId w:val="12"/>
        </w:numPr>
        <w:spacing w:after="0"/>
      </w:pPr>
      <w:r>
        <w:t xml:space="preserve">Relier les indicateurs de stocks à l’interface d’achat (savoir si une pizza est encore réalisable). </w:t>
      </w:r>
    </w:p>
    <w:p w14:paraId="72D1CB09" w14:textId="76937F70" w:rsidR="0012778E" w:rsidRDefault="0012778E" w:rsidP="0012778E">
      <w:pPr>
        <w:pStyle w:val="Paragraphedeliste"/>
        <w:numPr>
          <w:ilvl w:val="0"/>
          <w:numId w:val="12"/>
        </w:numPr>
        <w:rPr>
          <w:lang w:eastAsia="fr-FR" w:bidi="ar-SA"/>
        </w:rPr>
      </w:pPr>
      <w:r>
        <w:rPr>
          <w:lang w:eastAsia="fr-FR" w:bidi="ar-SA"/>
        </w:rPr>
        <w:t>Un client peut modifier ou annuler sa commande (avant la « préparation »)</w:t>
      </w:r>
    </w:p>
    <w:p w14:paraId="138CE24D" w14:textId="5E6A7233" w:rsidR="0012778E" w:rsidRDefault="0012778E" w:rsidP="00B64F7F">
      <w:pPr>
        <w:pStyle w:val="Paragraphedeliste"/>
        <w:numPr>
          <w:ilvl w:val="0"/>
          <w:numId w:val="12"/>
        </w:numPr>
        <w:rPr>
          <w:lang w:eastAsia="fr-FR" w:bidi="ar-SA"/>
        </w:rPr>
      </w:pPr>
      <w:r>
        <w:rPr>
          <w:lang w:eastAsia="fr-FR" w:bidi="ar-SA"/>
        </w:rPr>
        <w:t>Proposer un aide-mémoire aux pizzaïolos indiquant la recette de chaque pizza.</w:t>
      </w:r>
    </w:p>
    <w:p w14:paraId="34ABE645" w14:textId="7E76C6DE" w:rsidR="00B64F7F" w:rsidRDefault="00B64F7F" w:rsidP="00C43BE5">
      <w:pPr>
        <w:pStyle w:val="Paragraphedeliste"/>
        <w:numPr>
          <w:ilvl w:val="0"/>
          <w:numId w:val="12"/>
        </w:numPr>
        <w:rPr>
          <w:lang w:eastAsia="fr-FR" w:bidi="ar-SA"/>
        </w:rPr>
      </w:pPr>
      <w:r>
        <w:rPr>
          <w:lang w:eastAsia="fr-FR" w:bidi="ar-SA"/>
        </w:rPr>
        <w:t>Définir un cycle de vie des commandes</w:t>
      </w:r>
      <w:r w:rsidR="00482E4C">
        <w:rPr>
          <w:lang w:eastAsia="fr-FR" w:bidi="ar-SA"/>
        </w:rPr>
        <w:t>.</w:t>
      </w:r>
    </w:p>
    <w:p w14:paraId="217AD754" w14:textId="6F3DD4A1" w:rsidR="00C43BE5" w:rsidRDefault="00C43BE5" w:rsidP="00C43BE5">
      <w:pPr>
        <w:pStyle w:val="Paragraphedeliste"/>
        <w:numPr>
          <w:ilvl w:val="0"/>
          <w:numId w:val="12"/>
        </w:numPr>
        <w:spacing w:line="360" w:lineRule="auto"/>
        <w:rPr>
          <w:lang w:eastAsia="fr-FR" w:bidi="ar-SA"/>
        </w:rPr>
      </w:pPr>
      <w:r>
        <w:rPr>
          <w:lang w:eastAsia="fr-FR" w:bidi="ar-SA"/>
        </w:rPr>
        <w:t>Gestion administrative (comptes utilisateurs, indicateurs).</w:t>
      </w:r>
    </w:p>
    <w:p w14:paraId="35AE97D9" w14:textId="30E5259F" w:rsidR="009B40D3" w:rsidRDefault="00BE763D" w:rsidP="00C43BE5">
      <w:pPr>
        <w:spacing w:line="360" w:lineRule="auto"/>
        <w:rPr>
          <w:lang w:eastAsia="fr-FR" w:bidi="ar-SA"/>
        </w:rPr>
      </w:pPr>
      <w:r>
        <w:rPr>
          <w:lang w:eastAsia="fr-FR" w:bidi="ar-SA"/>
        </w:rPr>
        <w:t xml:space="preserve">Offrir un </w:t>
      </w:r>
      <w:r w:rsidRPr="00C43BE5">
        <w:rPr>
          <w:b/>
          <w:bCs/>
          <w:lang w:eastAsia="fr-FR" w:bidi="ar-SA"/>
        </w:rPr>
        <w:t>suivi</w:t>
      </w:r>
      <w:r w:rsidR="009B40D3">
        <w:rPr>
          <w:lang w:eastAsia="fr-FR" w:bidi="ar-SA"/>
        </w:rPr>
        <w:t> :</w:t>
      </w:r>
    </w:p>
    <w:p w14:paraId="114A7C7A" w14:textId="17699309" w:rsidR="009B40D3" w:rsidRDefault="009B40D3" w:rsidP="009B40D3">
      <w:pPr>
        <w:pStyle w:val="Paragraphedeliste"/>
        <w:numPr>
          <w:ilvl w:val="0"/>
          <w:numId w:val="12"/>
        </w:numPr>
        <w:rPr>
          <w:lang w:eastAsia="fr-FR" w:bidi="ar-SA"/>
        </w:rPr>
      </w:pPr>
      <w:r>
        <w:rPr>
          <w:lang w:eastAsia="fr-FR" w:bidi="ar-SA"/>
        </w:rPr>
        <w:t>En temps réel du statut des commandes.</w:t>
      </w:r>
    </w:p>
    <w:p w14:paraId="483A7026" w14:textId="022EEF12" w:rsidR="009B40D3" w:rsidRDefault="009B40D3" w:rsidP="0012778E">
      <w:pPr>
        <w:pStyle w:val="Paragraphedeliste"/>
        <w:numPr>
          <w:ilvl w:val="0"/>
          <w:numId w:val="12"/>
        </w:numPr>
        <w:spacing w:line="360" w:lineRule="auto"/>
        <w:rPr>
          <w:lang w:eastAsia="fr-FR" w:bidi="ar-SA"/>
        </w:rPr>
      </w:pPr>
      <w:r>
        <w:rPr>
          <w:lang w:eastAsia="fr-FR" w:bidi="ar-SA"/>
        </w:rPr>
        <w:t>En temps réel du stock d’ingrédients.</w:t>
      </w:r>
    </w:p>
    <w:p w14:paraId="77FEEEF2" w14:textId="52CEC54B" w:rsidR="0030614F" w:rsidRDefault="0030614F" w:rsidP="0030614F">
      <w:pPr>
        <w:pStyle w:val="Corpsdetexte"/>
      </w:pPr>
      <w:r>
        <w:t xml:space="preserve">Enfin, il sera impératif de proposer une solution pouvant être concrétisée dans un délai raisonnable pour permettre une prise en main par les responsables </w:t>
      </w:r>
      <w:r w:rsidRPr="005B78B5">
        <w:rPr>
          <w:b/>
          <w:bCs/>
        </w:rPr>
        <w:t>avant</w:t>
      </w:r>
      <w:r>
        <w:t xml:space="preserve"> l’ouverture des nouveaux points de ventes d’ici </w:t>
      </w:r>
      <w:r w:rsidRPr="005B78B5">
        <w:rPr>
          <w:b/>
          <w:bCs/>
        </w:rPr>
        <w:t>6 mois</w:t>
      </w:r>
      <w:r>
        <w:t>.</w:t>
      </w:r>
      <w:r>
        <w:br w:type="page"/>
      </w:r>
    </w:p>
    <w:p w14:paraId="6ABE1BB2" w14:textId="77777777" w:rsidR="000F0279" w:rsidRPr="00D002D3" w:rsidRDefault="00B3229A" w:rsidP="00243305">
      <w:pPr>
        <w:pStyle w:val="Titre1"/>
      </w:pPr>
      <w:bookmarkStart w:id="6" w:name="_Toc42517967"/>
      <w:r w:rsidRPr="00D002D3">
        <w:lastRenderedPageBreak/>
        <w:t>Description générale de la solution</w:t>
      </w:r>
      <w:bookmarkEnd w:id="6"/>
    </w:p>
    <w:p w14:paraId="26D3CD8B" w14:textId="262D9B76" w:rsidR="000F0279" w:rsidRPr="00D002D3" w:rsidRDefault="00B3229A" w:rsidP="00D002D3">
      <w:pPr>
        <w:pStyle w:val="Titre2"/>
      </w:pPr>
      <w:bookmarkStart w:id="7" w:name="_Toc42517968"/>
      <w:r w:rsidRPr="00D002D3">
        <w:t>Les principe</w:t>
      </w:r>
      <w:r w:rsidR="009B40D3">
        <w:t>s</w:t>
      </w:r>
      <w:r w:rsidRPr="00D002D3">
        <w:t xml:space="preserve"> de fonctionnement</w:t>
      </w:r>
      <w:bookmarkEnd w:id="7"/>
    </w:p>
    <w:p w14:paraId="16793A43" w14:textId="77777777" w:rsidR="005B78B5" w:rsidRDefault="002D6EA4" w:rsidP="005B78B5">
      <w:pPr>
        <w:pStyle w:val="Corpsdetexte"/>
      </w:pPr>
      <w:r>
        <w:t xml:space="preserve">Le client n’ayant pas trouvé de logiciel satisfaisant parmi ceux déjà présents sur le marché, nous en déduisons qu’il sera nécessaire de développer </w:t>
      </w:r>
      <w:r w:rsidRPr="00CA4A13">
        <w:rPr>
          <w:b/>
          <w:bCs/>
        </w:rPr>
        <w:t>sur-mesure</w:t>
      </w:r>
      <w:r>
        <w:t xml:space="preserve"> une solution </w:t>
      </w:r>
      <w:r w:rsidRPr="00CA4A13">
        <w:rPr>
          <w:b/>
          <w:bCs/>
        </w:rPr>
        <w:t>innovante</w:t>
      </w:r>
      <w:r>
        <w:t xml:space="preserve">. </w:t>
      </w:r>
    </w:p>
    <w:p w14:paraId="0FCC1840" w14:textId="10D61542" w:rsidR="005B78B5" w:rsidRDefault="005B78B5" w:rsidP="002D6EA4">
      <w:pPr>
        <w:pStyle w:val="Corpsdetexte"/>
      </w:pPr>
      <w:r>
        <w:t>Notre choix doit donc s’orienter en se basant sur la compétence de notre entreprise quant au développement de solution</w:t>
      </w:r>
      <w:r w:rsidR="00324223">
        <w:t>s</w:t>
      </w:r>
      <w:r>
        <w:t xml:space="preserve"> informatique</w:t>
      </w:r>
      <w:r w:rsidR="00324223">
        <w:t>s. N</w:t>
      </w:r>
      <w:r>
        <w:t xml:space="preserve">ous pourrons notamment mettre à profit notre expérience du langage </w:t>
      </w:r>
      <w:r w:rsidRPr="005B78B5">
        <w:rPr>
          <w:b/>
          <w:bCs/>
        </w:rPr>
        <w:t>Python 3</w:t>
      </w:r>
      <w:r>
        <w:t>.</w:t>
      </w:r>
    </w:p>
    <w:p w14:paraId="696D9BA0" w14:textId="7FFA3BAC" w:rsidR="005B78B5" w:rsidRDefault="005B78B5" w:rsidP="005B78B5">
      <w:pPr>
        <w:pStyle w:val="Corpsdetexte"/>
        <w:spacing w:after="0"/>
      </w:pPr>
      <w:r>
        <w:t>C’est donc pour répondre a</w:t>
      </w:r>
      <w:r w:rsidR="002D6EA4">
        <w:t xml:space="preserve">u besoin de </w:t>
      </w:r>
      <w:r w:rsidR="002D6EA4" w:rsidRPr="007043AA">
        <w:rPr>
          <w:b/>
          <w:bCs/>
        </w:rPr>
        <w:t>centraliser</w:t>
      </w:r>
      <w:r w:rsidR="002D6EA4">
        <w:t xml:space="preserve">, </w:t>
      </w:r>
      <w:r>
        <w:t xml:space="preserve">que </w:t>
      </w:r>
      <w:r w:rsidR="002D6EA4">
        <w:t xml:space="preserve">nous proposons de développer un système informatique unique et global sous forme </w:t>
      </w:r>
      <w:r w:rsidR="002D6EA4" w:rsidRPr="007043AA">
        <w:t>d’</w:t>
      </w:r>
      <w:r w:rsidR="002D6EA4" w:rsidRPr="007043AA">
        <w:rPr>
          <w:b/>
          <w:bCs/>
        </w:rPr>
        <w:t xml:space="preserve">un </w:t>
      </w:r>
      <w:r>
        <w:rPr>
          <w:b/>
          <w:bCs/>
        </w:rPr>
        <w:t xml:space="preserve">unique </w:t>
      </w:r>
      <w:r w:rsidR="002D6EA4" w:rsidRPr="007043AA">
        <w:rPr>
          <w:b/>
          <w:bCs/>
        </w:rPr>
        <w:t>site web</w:t>
      </w:r>
      <w:r>
        <w:t xml:space="preserve">. </w:t>
      </w:r>
    </w:p>
    <w:p w14:paraId="3DD02640" w14:textId="77777777" w:rsidR="00324223" w:rsidRDefault="00324223" w:rsidP="005B78B5">
      <w:pPr>
        <w:pStyle w:val="Corpsdetexte"/>
        <w:spacing w:after="0"/>
      </w:pPr>
    </w:p>
    <w:p w14:paraId="181604F9" w14:textId="77777777" w:rsidR="005B78B5" w:rsidRDefault="005B78B5" w:rsidP="005B78B5">
      <w:pPr>
        <w:pStyle w:val="Corpsdetexte"/>
        <w:spacing w:after="0"/>
      </w:pPr>
      <w:r>
        <w:t>C</w:t>
      </w:r>
      <w:r w:rsidR="002D6EA4">
        <w:t>omportant</w:t>
      </w:r>
      <w:r>
        <w:t> :</w:t>
      </w:r>
    </w:p>
    <w:p w14:paraId="5DA73198" w14:textId="5D8BFAF8" w:rsidR="005B78B5" w:rsidRDefault="00A10A5C" w:rsidP="005B78B5">
      <w:pPr>
        <w:pStyle w:val="Corpsdetexte"/>
        <w:numPr>
          <w:ilvl w:val="0"/>
          <w:numId w:val="12"/>
        </w:numPr>
        <w:spacing w:after="0"/>
      </w:pPr>
      <w:r>
        <w:t>U</w:t>
      </w:r>
      <w:r w:rsidR="002D6EA4">
        <w:t>ne section destinée à l’administration</w:t>
      </w:r>
      <w:r>
        <w:t>.</w:t>
      </w:r>
    </w:p>
    <w:p w14:paraId="02A6732E" w14:textId="3B74AA68" w:rsidR="005B78B5" w:rsidRDefault="00A10A5C" w:rsidP="005B78B5">
      <w:pPr>
        <w:pStyle w:val="Corpsdetexte"/>
        <w:numPr>
          <w:ilvl w:val="0"/>
          <w:numId w:val="12"/>
        </w:numPr>
        <w:spacing w:after="0"/>
      </w:pPr>
      <w:r>
        <w:t>U</w:t>
      </w:r>
      <w:r w:rsidR="002D6EA4">
        <w:t xml:space="preserve">ne </w:t>
      </w:r>
      <w:r w:rsidR="005B78B5">
        <w:t xml:space="preserve">section destinée </w:t>
      </w:r>
      <w:r w:rsidR="002D6EA4">
        <w:t>à la gestion des commandes</w:t>
      </w:r>
      <w:r>
        <w:t>.</w:t>
      </w:r>
    </w:p>
    <w:p w14:paraId="755363C8" w14:textId="53E8E89B" w:rsidR="005B78B5" w:rsidRDefault="00A10A5C" w:rsidP="005B78B5">
      <w:pPr>
        <w:pStyle w:val="Corpsdetexte"/>
        <w:numPr>
          <w:ilvl w:val="0"/>
          <w:numId w:val="12"/>
        </w:numPr>
        <w:ind w:left="714" w:hanging="357"/>
        <w:jc w:val="left"/>
      </w:pPr>
      <w:r>
        <w:t>U</w:t>
      </w:r>
      <w:r w:rsidR="002D6EA4">
        <w:t>ne interface « </w:t>
      </w:r>
      <w:r w:rsidR="002D6EA4" w:rsidRPr="007043AA">
        <w:rPr>
          <w:b/>
          <w:bCs/>
        </w:rPr>
        <w:t>responsive</w:t>
      </w:r>
      <w:r w:rsidR="002D6EA4">
        <w:rPr>
          <w:b/>
          <w:bCs/>
        </w:rPr>
        <w:t> »</w:t>
      </w:r>
      <w:r w:rsidR="002D6EA4">
        <w:t xml:space="preserve"> dédiée aux clients (pouvant d’adapter aux support tablettes/portables/etc..).</w:t>
      </w:r>
      <w:r w:rsidR="005B78B5">
        <w:t xml:space="preserve"> </w:t>
      </w:r>
    </w:p>
    <w:p w14:paraId="666C8F01" w14:textId="29566EF3" w:rsidR="005B78B5" w:rsidRPr="005B78B5" w:rsidRDefault="005B78B5" w:rsidP="00785ED9">
      <w:pPr>
        <w:pStyle w:val="Corpsdetexte"/>
      </w:pPr>
      <w:r>
        <w:t xml:space="preserve">Nous aurons donc répondu au besoin de </w:t>
      </w:r>
      <w:r w:rsidRPr="005B78B5">
        <w:rPr>
          <w:b/>
          <w:bCs/>
        </w:rPr>
        <w:t>visibilité</w:t>
      </w:r>
      <w:r>
        <w:rPr>
          <w:b/>
          <w:bCs/>
        </w:rPr>
        <w:t xml:space="preserve">, </w:t>
      </w:r>
      <w:r>
        <w:t xml:space="preserve">en permettant aux clients de commander à la fois sur place, par téléphone et désormais </w:t>
      </w:r>
      <w:r w:rsidRPr="005B78B5">
        <w:rPr>
          <w:b/>
          <w:bCs/>
        </w:rPr>
        <w:t>en ligne</w:t>
      </w:r>
      <w:r>
        <w:t>.</w:t>
      </w:r>
    </w:p>
    <w:p w14:paraId="38D07414" w14:textId="6097E826" w:rsidR="002D6EA4" w:rsidRDefault="002D6EA4" w:rsidP="002D6EA4">
      <w:pPr>
        <w:pStyle w:val="Corpsdetexte"/>
      </w:pPr>
      <w:r>
        <w:t>Nous pourrons ainsi</w:t>
      </w:r>
      <w:r w:rsidR="00785ED9">
        <w:t xml:space="preserve"> également</w:t>
      </w:r>
      <w:r>
        <w:t xml:space="preserve"> anticiper sur un besoin induit celui </w:t>
      </w:r>
      <w:r>
        <w:rPr>
          <w:b/>
          <w:bCs/>
        </w:rPr>
        <w:t>d’homogénéiser</w:t>
      </w:r>
      <w:r>
        <w:t xml:space="preserve"> les process d’un restaurant à l’autre</w:t>
      </w:r>
      <w:r w:rsidR="00A10A5C">
        <w:t>. D</w:t>
      </w:r>
      <w:r>
        <w:t xml:space="preserve">u quel découlera une partie de la réponse au besoin d’amélioration de </w:t>
      </w:r>
      <w:r>
        <w:rPr>
          <w:b/>
          <w:bCs/>
        </w:rPr>
        <w:t>l’efficacité</w:t>
      </w:r>
      <w:r>
        <w:t>.</w:t>
      </w:r>
    </w:p>
    <w:p w14:paraId="41395718" w14:textId="77777777" w:rsidR="00A10A5C" w:rsidRDefault="002D6EA4" w:rsidP="002D6EA4">
      <w:pPr>
        <w:pStyle w:val="Corpsdetexte"/>
      </w:pPr>
      <w:r>
        <w:t>Toujours concernant l’efficacité</w:t>
      </w:r>
      <w:r w:rsidR="00A10A5C">
        <w:t> :</w:t>
      </w:r>
    </w:p>
    <w:p w14:paraId="41B1DFB1" w14:textId="5B1B1555" w:rsidR="00A10A5C" w:rsidRPr="00A10A5C" w:rsidRDefault="00A10A5C" w:rsidP="00A10A5C">
      <w:pPr>
        <w:pStyle w:val="Corpsdetexte"/>
        <w:numPr>
          <w:ilvl w:val="0"/>
          <w:numId w:val="12"/>
        </w:numPr>
        <w:rPr>
          <w:kern w:val="2"/>
        </w:rPr>
      </w:pPr>
      <w:r>
        <w:t>La partie destinée aux clients sera reliée aux indicateurs de stocks d’ingrédients pour que ne soient disponibles à la commande que les pizzas encore réalisables.</w:t>
      </w:r>
    </w:p>
    <w:p w14:paraId="3001F52A" w14:textId="736438B2" w:rsidR="002D6EA4" w:rsidRPr="002D54B9" w:rsidRDefault="00A10A5C" w:rsidP="00A10A5C">
      <w:pPr>
        <w:pStyle w:val="Corpsdetexte"/>
        <w:numPr>
          <w:ilvl w:val="0"/>
          <w:numId w:val="12"/>
        </w:numPr>
        <w:rPr>
          <w:kern w:val="2"/>
        </w:rPr>
      </w:pPr>
      <w:r>
        <w:t>La partie gestion des commandes proposera une interface intuitive et imagée, permettant de facilement prendre connaissance des recettes.</w:t>
      </w:r>
    </w:p>
    <w:p w14:paraId="66DFF79A" w14:textId="7E52884A" w:rsidR="002D54B9" w:rsidRDefault="002D54B9" w:rsidP="00A10A5C">
      <w:pPr>
        <w:pStyle w:val="Corpsdetexte"/>
        <w:numPr>
          <w:ilvl w:val="0"/>
          <w:numId w:val="12"/>
        </w:numPr>
        <w:rPr>
          <w:kern w:val="2"/>
        </w:rPr>
      </w:pPr>
      <w:r>
        <w:t xml:space="preserve">La partie </w:t>
      </w:r>
      <w:r w:rsidR="00217B65">
        <w:t>administration</w:t>
      </w:r>
      <w:r>
        <w:t xml:space="preserve"> permettra d’avoir la main sur les comptes utilisateurs et d’avoir à disposition des </w:t>
      </w:r>
      <w:r w:rsidRPr="002D54B9">
        <w:rPr>
          <w:b/>
          <w:bCs/>
        </w:rPr>
        <w:t>indicateurs</w:t>
      </w:r>
      <w:r>
        <w:t xml:space="preserve"> globaux sur l’état des </w:t>
      </w:r>
      <w:r w:rsidR="00324223">
        <w:t>points de vente.</w:t>
      </w:r>
      <w:r>
        <w:t xml:space="preserve"> </w:t>
      </w:r>
      <w:r w:rsidR="00324223">
        <w:t>Ils</w:t>
      </w:r>
      <w:r>
        <w:t xml:space="preserve"> seront conservés dans une </w:t>
      </w:r>
      <w:r w:rsidRPr="002D54B9">
        <w:rPr>
          <w:b/>
          <w:bCs/>
        </w:rPr>
        <w:t>base de données</w:t>
      </w:r>
      <w:r>
        <w:t xml:space="preserve"> pour fournir un </w:t>
      </w:r>
      <w:r w:rsidRPr="002D54B9">
        <w:rPr>
          <w:b/>
          <w:bCs/>
        </w:rPr>
        <w:t>historique</w:t>
      </w:r>
      <w:r>
        <w:t xml:space="preserve"> permettant d’évaluer la santé du groupe.</w:t>
      </w:r>
    </w:p>
    <w:p w14:paraId="7DAC42B1" w14:textId="02B4700F" w:rsidR="00E67B14" w:rsidRDefault="002D6EA4" w:rsidP="00E67B14">
      <w:pPr>
        <w:pStyle w:val="Corpsdetexte"/>
      </w:pPr>
      <w:r>
        <w:t xml:space="preserve">Pour répondre au besoin de </w:t>
      </w:r>
      <w:r w:rsidRPr="007043AA">
        <w:rPr>
          <w:b/>
          <w:bCs/>
        </w:rPr>
        <w:t>suivi</w:t>
      </w:r>
      <w:r>
        <w:t xml:space="preserve"> : une rapide étude du marché semble indiquer que la norme de ce genre de groupe tant à recourir à un </w:t>
      </w:r>
      <w:r w:rsidRPr="00693935">
        <w:rPr>
          <w:b/>
          <w:bCs/>
        </w:rPr>
        <w:t>service externalisé de livraison</w:t>
      </w:r>
      <w:r>
        <w:t xml:space="preserve"> (Deliveroo, Uber Eat, etc..). Parmi les nombreux avantages de cette solution, nous retenons que les livreurs ont à leur disposition une application permettant d’indiquer leur </w:t>
      </w:r>
      <w:r w:rsidRPr="00693935">
        <w:rPr>
          <w:b/>
          <w:bCs/>
        </w:rPr>
        <w:t>position</w:t>
      </w:r>
      <w:r>
        <w:t xml:space="preserve"> et de </w:t>
      </w:r>
      <w:r w:rsidRPr="00693935">
        <w:rPr>
          <w:b/>
          <w:bCs/>
        </w:rPr>
        <w:t>mettre à jour le statut</w:t>
      </w:r>
      <w:r>
        <w:t xml:space="preserve"> d’une commande.  Nous proposerons au client d’envisager cette solution qui nous paraît optimale et c’est pourquoi nous présenterons notre proposition de système informatique en ayant retenu ce choix.</w:t>
      </w:r>
    </w:p>
    <w:p w14:paraId="47DB165F" w14:textId="36032059" w:rsidR="00E67B14" w:rsidRDefault="00324223" w:rsidP="00E67B14">
      <w:pPr>
        <w:pStyle w:val="Corpsdetexte"/>
      </w:pPr>
      <w:r>
        <w:t>Enfin, u</w:t>
      </w:r>
      <w:r w:rsidR="00175506">
        <w:t xml:space="preserve">n outil de </w:t>
      </w:r>
      <w:r w:rsidR="00175506" w:rsidRPr="00175506">
        <w:rPr>
          <w:b/>
          <w:bCs/>
        </w:rPr>
        <w:t>notification</w:t>
      </w:r>
      <w:r w:rsidR="00175506">
        <w:t xml:space="preserve"> par sms, réagissant aux indicateurs, sera proposé à la direction.</w:t>
      </w:r>
      <w:r w:rsidR="00E67B14">
        <w:br w:type="page"/>
      </w:r>
    </w:p>
    <w:p w14:paraId="4056A7E0" w14:textId="77777777" w:rsidR="000F0279" w:rsidRPr="00D002D3" w:rsidRDefault="00B3229A" w:rsidP="00D002D3">
      <w:pPr>
        <w:pStyle w:val="Titre2"/>
      </w:pPr>
      <w:bookmarkStart w:id="8" w:name="_Toc42517969"/>
      <w:r w:rsidRPr="00D002D3">
        <w:lastRenderedPageBreak/>
        <w:t>Les acteurs</w:t>
      </w:r>
      <w:bookmarkEnd w:id="8"/>
    </w:p>
    <w:p w14:paraId="4D3A9670" w14:textId="0319B42D" w:rsidR="00A545CC" w:rsidRDefault="00A545CC" w:rsidP="00A545CC">
      <w:pPr>
        <w:pStyle w:val="Titre3"/>
      </w:pPr>
      <w:bookmarkStart w:id="9" w:name="_Toc42517970"/>
      <w:r>
        <w:t>Diagramme de contexte</w:t>
      </w:r>
      <w:bookmarkEnd w:id="9"/>
    </w:p>
    <w:p w14:paraId="3D86245F" w14:textId="77777777" w:rsidR="00A545CC" w:rsidRDefault="00A545CC" w:rsidP="00A545CC">
      <w:pPr>
        <w:pStyle w:val="Corpsdetexte"/>
        <w:jc w:val="left"/>
      </w:pPr>
    </w:p>
    <w:p w14:paraId="28696990" w14:textId="3B4D2F65" w:rsidR="00A545CC" w:rsidRDefault="00A545CC" w:rsidP="00A545CC">
      <w:pPr>
        <w:pStyle w:val="Corpsdetexte"/>
        <w:jc w:val="center"/>
      </w:pPr>
      <w:r>
        <w:object w:dxaOrig="8671" w:dyaOrig="8550" w14:anchorId="191AFC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55pt;height:427.5pt" o:ole="">
            <v:imagedata r:id="rId18" o:title=""/>
          </v:shape>
          <o:OLEObject Type="Embed" ProgID="Visio.Drawing.15" ShapeID="_x0000_i1025" DrawAspect="Content" ObjectID="_1653152851" r:id="rId19"/>
        </w:object>
      </w:r>
    </w:p>
    <w:p w14:paraId="73515D74" w14:textId="77777777" w:rsidR="00A545CC" w:rsidRDefault="00A545CC">
      <w:pPr>
        <w:pStyle w:val="Corpsdetexte"/>
      </w:pPr>
    </w:p>
    <w:p w14:paraId="57731D2E" w14:textId="09654DB6" w:rsidR="000F0279" w:rsidRDefault="00046FEE">
      <w:pPr>
        <w:pStyle w:val="Corpsdetexte"/>
      </w:pPr>
      <w:r>
        <w:t>(plus texte)</w:t>
      </w:r>
    </w:p>
    <w:p w14:paraId="0D1733A5" w14:textId="5D42653D" w:rsidR="00046FEE" w:rsidRPr="00D002D3" w:rsidRDefault="00046FEE">
      <w:pPr>
        <w:pStyle w:val="Corpsdetexte"/>
      </w:pPr>
      <w:r>
        <w:t>Et acteurs (plus texte)</w:t>
      </w:r>
    </w:p>
    <w:p w14:paraId="7633619F" w14:textId="77777777" w:rsidR="000F0279" w:rsidRPr="00D002D3" w:rsidRDefault="00B3229A" w:rsidP="00D002D3">
      <w:pPr>
        <w:pStyle w:val="Titre2"/>
      </w:pPr>
      <w:bookmarkStart w:id="10" w:name="_Toc42517971"/>
      <w:r w:rsidRPr="00D002D3">
        <w:lastRenderedPageBreak/>
        <w:t>Les cas d’utilisation généraux</w:t>
      </w:r>
      <w:bookmarkEnd w:id="10"/>
    </w:p>
    <w:p w14:paraId="50DD48BD" w14:textId="0E62E27A" w:rsidR="00046FEE" w:rsidRDefault="00046FEE" w:rsidP="00A545CC">
      <w:pPr>
        <w:pStyle w:val="Titre3"/>
      </w:pPr>
      <w:bookmarkStart w:id="11" w:name="_Toc42517972"/>
      <w:r>
        <w:t>Diagramme de package</w:t>
      </w:r>
      <w:bookmarkEnd w:id="11"/>
    </w:p>
    <w:p w14:paraId="029722B7" w14:textId="0C92CEED" w:rsidR="00A545CC" w:rsidRPr="00A545CC" w:rsidRDefault="00A545CC" w:rsidP="00A545CC">
      <w:pPr>
        <w:pStyle w:val="Corpsdetexte"/>
        <w:jc w:val="center"/>
      </w:pPr>
      <w:r>
        <w:object w:dxaOrig="13156" w:dyaOrig="10966" w14:anchorId="426B9E63">
          <v:shape id="_x0000_i1026" type="#_x0000_t75" style="width:487.45pt;height:406.3pt" o:ole="">
            <v:imagedata r:id="rId20" o:title=""/>
          </v:shape>
          <o:OLEObject Type="Embed" ProgID="Visio.Drawing.15" ShapeID="_x0000_i1026" DrawAspect="Content" ObjectID="_1653152852" r:id="rId21"/>
        </w:object>
      </w:r>
    </w:p>
    <w:p w14:paraId="6ADA005E" w14:textId="0E1396C1" w:rsidR="00464418" w:rsidRDefault="00046FEE">
      <w:pPr>
        <w:pStyle w:val="Corpsdetexte"/>
        <w:spacing w:before="240"/>
        <w:jc w:val="center"/>
        <w:rPr>
          <w:rFonts w:eastAsia="DejaVu Sans" w:cs="DejaVu Sans"/>
        </w:rPr>
      </w:pPr>
      <w:r>
        <w:rPr>
          <w:rFonts w:eastAsia="DejaVu Sans" w:cs="DejaVu Sans"/>
        </w:rPr>
        <w:t>Et décrire sous forme de texte</w:t>
      </w:r>
    </w:p>
    <w:p w14:paraId="208B26E2" w14:textId="7F8C7891" w:rsidR="00464418" w:rsidRDefault="00464418">
      <w:pPr>
        <w:widowControl/>
        <w:suppressAutoHyphens w:val="0"/>
        <w:rPr>
          <w:rFonts w:eastAsia="DejaVu Sans" w:cs="DejaVu Sans"/>
        </w:rPr>
      </w:pPr>
    </w:p>
    <w:p w14:paraId="004E8C84" w14:textId="1FC60E20" w:rsidR="00464418" w:rsidRDefault="00464418">
      <w:pPr>
        <w:widowControl/>
        <w:suppressAutoHyphens w:val="0"/>
      </w:pPr>
    </w:p>
    <w:p w14:paraId="6D026DEF" w14:textId="77777777" w:rsidR="00464418" w:rsidRDefault="00464418">
      <w:pPr>
        <w:widowControl/>
        <w:suppressAutoHyphens w:val="0"/>
        <w:sectPr w:rsidR="00464418" w:rsidSect="00004A26">
          <w:footerReference w:type="default" r:id="rId22"/>
          <w:footerReference w:type="first" r:id="rId23"/>
          <w:pgSz w:w="11906" w:h="16838"/>
          <w:pgMar w:top="2247" w:right="1134" w:bottom="1990" w:left="1134" w:header="1134" w:footer="283" w:gutter="0"/>
          <w:pgNumType w:start="1"/>
          <w:cols w:space="720"/>
          <w:docGrid w:linePitch="326"/>
        </w:sectPr>
      </w:pPr>
    </w:p>
    <w:p w14:paraId="7D22A8B0" w14:textId="160EC782" w:rsidR="00235AE7" w:rsidRDefault="00E478B7" w:rsidP="00235AE7">
      <w:pPr>
        <w:pStyle w:val="Titre4"/>
      </w:pPr>
      <w:bookmarkStart w:id="12" w:name="_Toc42517973"/>
      <w:r w:rsidRPr="00E478B7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221782D" wp14:editId="5BC046C3">
            <wp:simplePos x="0" y="0"/>
            <wp:positionH relativeFrom="page">
              <wp:align>center</wp:align>
            </wp:positionH>
            <wp:positionV relativeFrom="paragraph">
              <wp:posOffset>383905</wp:posOffset>
            </wp:positionV>
            <wp:extent cx="6258394" cy="5228258"/>
            <wp:effectExtent l="0" t="0" r="9525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394" cy="522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4418">
        <w:t>Personas</w:t>
      </w:r>
      <w:bookmarkEnd w:id="12"/>
      <w:r w:rsidR="00235AE7">
        <w:br w:type="page"/>
      </w:r>
    </w:p>
    <w:p w14:paraId="5C895116" w14:textId="09D90D65" w:rsidR="003F0E3C" w:rsidRPr="003F0E3C" w:rsidRDefault="003F0E3C" w:rsidP="005A337F">
      <w:pPr>
        <w:pStyle w:val="Titre4"/>
        <w:widowControl/>
        <w:suppressAutoHyphens w:val="0"/>
      </w:pPr>
      <w:bookmarkStart w:id="13" w:name="_Toc42517974"/>
      <w:r w:rsidRPr="003F0E3C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5AF8942" wp14:editId="5C56EF40">
            <wp:simplePos x="0" y="0"/>
            <wp:positionH relativeFrom="page">
              <wp:posOffset>1768839</wp:posOffset>
            </wp:positionH>
            <wp:positionV relativeFrom="paragraph">
              <wp:posOffset>223749</wp:posOffset>
            </wp:positionV>
            <wp:extent cx="7061795" cy="5538866"/>
            <wp:effectExtent l="0" t="0" r="6350" b="508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646" cy="554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Impact mapping</w:t>
      </w:r>
      <w:bookmarkEnd w:id="13"/>
      <w:r>
        <w:br w:type="page"/>
      </w:r>
    </w:p>
    <w:p w14:paraId="44CF8505" w14:textId="2F5853BC" w:rsidR="003F0E3C" w:rsidRPr="003F0E3C" w:rsidRDefault="003F0E3C" w:rsidP="005A337F">
      <w:pPr>
        <w:pStyle w:val="Titre4"/>
      </w:pPr>
      <w:bookmarkStart w:id="14" w:name="_Toc42517975"/>
      <w:r w:rsidRPr="003F0E3C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F118B73" wp14:editId="194CA22B">
            <wp:simplePos x="0" y="0"/>
            <wp:positionH relativeFrom="page">
              <wp:align>center</wp:align>
            </wp:positionH>
            <wp:positionV relativeFrom="paragraph">
              <wp:posOffset>223499</wp:posOffset>
            </wp:positionV>
            <wp:extent cx="9228463" cy="4631961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8463" cy="463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Arborescence</w:t>
      </w:r>
      <w:bookmarkEnd w:id="14"/>
    </w:p>
    <w:p w14:paraId="6BBEB636" w14:textId="6CB04E44" w:rsidR="008F255E" w:rsidRPr="00235AE7" w:rsidRDefault="008F255E" w:rsidP="00235AE7">
      <w:pPr>
        <w:pStyle w:val="Corpsdetexte"/>
        <w:sectPr w:rsidR="008F255E" w:rsidRPr="00235AE7" w:rsidSect="0008504E">
          <w:headerReference w:type="default" r:id="rId27"/>
          <w:pgSz w:w="16838" w:h="11906" w:orient="landscape"/>
          <w:pgMar w:top="1134" w:right="2247" w:bottom="1134" w:left="1990" w:header="850" w:footer="0" w:gutter="0"/>
          <w:cols w:space="720"/>
          <w:docGrid w:linePitch="326"/>
        </w:sectPr>
      </w:pPr>
    </w:p>
    <w:p w14:paraId="6246A2A5" w14:textId="4AE50406" w:rsidR="008F255E" w:rsidRDefault="008F255E" w:rsidP="008F255E">
      <w:pPr>
        <w:pStyle w:val="Titre4"/>
      </w:pPr>
      <w:bookmarkStart w:id="15" w:name="_Toc42517976"/>
      <w:r>
        <w:lastRenderedPageBreak/>
        <w:t>Liste des fonctionnalités</w:t>
      </w:r>
      <w:bookmarkEnd w:id="15"/>
    </w:p>
    <w:tbl>
      <w:tblPr>
        <w:tblStyle w:val="TableauGrille5Fonc-Accentuation5"/>
        <w:tblW w:w="9985" w:type="dxa"/>
        <w:tblLayout w:type="fixed"/>
        <w:tblLook w:val="04A0" w:firstRow="1" w:lastRow="0" w:firstColumn="1" w:lastColumn="0" w:noHBand="0" w:noVBand="1"/>
      </w:tblPr>
      <w:tblGrid>
        <w:gridCol w:w="3823"/>
        <w:gridCol w:w="6162"/>
      </w:tblGrid>
      <w:tr w:rsidR="008F255E" w:rsidRPr="00004A26" w14:paraId="4D69CB8E" w14:textId="77777777" w:rsidTr="007C12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14:paraId="16ACEFDE" w14:textId="7F4EDED1" w:rsidR="008F255E" w:rsidRPr="004D69D6" w:rsidRDefault="008F255E" w:rsidP="008F255E">
            <w:pPr>
              <w:pStyle w:val="Tableauentte"/>
              <w:jc w:val="center"/>
              <w:rPr>
                <w:b/>
                <w:bCs w:val="0"/>
                <w:color w:val="FFFFFF" w:themeColor="background1"/>
                <w:sz w:val="36"/>
                <w:szCs w:val="36"/>
              </w:rPr>
            </w:pPr>
            <w:r w:rsidRPr="004D69D6">
              <w:rPr>
                <w:b/>
                <w:bCs w:val="0"/>
                <w:color w:val="FFFFFF" w:themeColor="background1"/>
                <w:sz w:val="36"/>
                <w:szCs w:val="36"/>
              </w:rPr>
              <w:t>Acteur</w:t>
            </w:r>
          </w:p>
        </w:tc>
        <w:tc>
          <w:tcPr>
            <w:tcW w:w="6162" w:type="dxa"/>
            <w:vAlign w:val="center"/>
          </w:tcPr>
          <w:p w14:paraId="037AD41F" w14:textId="1523FBEF" w:rsidR="008F255E" w:rsidRPr="004D69D6" w:rsidRDefault="008F255E" w:rsidP="008F255E">
            <w:pPr>
              <w:pStyle w:val="Tableauent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color w:val="FFFFFF" w:themeColor="background1"/>
                <w:sz w:val="36"/>
                <w:szCs w:val="36"/>
              </w:rPr>
            </w:pPr>
            <w:r w:rsidRPr="004D69D6">
              <w:rPr>
                <w:b/>
                <w:bCs w:val="0"/>
                <w:color w:val="FFFFFF" w:themeColor="background1"/>
                <w:sz w:val="36"/>
                <w:szCs w:val="36"/>
              </w:rPr>
              <w:t>Fonctionnalité</w:t>
            </w:r>
          </w:p>
        </w:tc>
      </w:tr>
      <w:tr w:rsidR="008F255E" w:rsidRPr="00004A26" w14:paraId="7FE00F11" w14:textId="77777777" w:rsidTr="007C12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14:paraId="6EB2F81A" w14:textId="25410F9D" w:rsidR="008F255E" w:rsidRPr="007C120F" w:rsidRDefault="008F255E" w:rsidP="008F255E">
            <w:pPr>
              <w:pStyle w:val="Contenudetableau"/>
              <w:jc w:val="center"/>
              <w:rPr>
                <w:sz w:val="32"/>
                <w:szCs w:val="32"/>
              </w:rPr>
            </w:pPr>
            <w:r w:rsidRPr="007C120F">
              <w:rPr>
                <w:b w:val="0"/>
                <w:bCs w:val="0"/>
                <w:sz w:val="32"/>
                <w:szCs w:val="32"/>
              </w:rPr>
              <w:t>Visiteur</w:t>
            </w:r>
          </w:p>
        </w:tc>
        <w:tc>
          <w:tcPr>
            <w:tcW w:w="6162" w:type="dxa"/>
            <w:vAlign w:val="center"/>
          </w:tcPr>
          <w:p w14:paraId="2C47B208" w14:textId="77777777" w:rsidR="008F255E" w:rsidRPr="007C120F" w:rsidRDefault="008F255E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S’enregistrer</w:t>
            </w:r>
          </w:p>
          <w:p w14:paraId="3A3FA46E" w14:textId="77777777" w:rsidR="008F255E" w:rsidRPr="007C120F" w:rsidRDefault="008F255E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Consulter catalogue de produits</w:t>
            </w:r>
          </w:p>
          <w:p w14:paraId="62E4DE67" w14:textId="40AF9358" w:rsidR="008F255E" w:rsidRPr="007C120F" w:rsidRDefault="008F255E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Se localiser</w:t>
            </w:r>
          </w:p>
        </w:tc>
      </w:tr>
      <w:tr w:rsidR="008F255E" w:rsidRPr="00004A26" w14:paraId="7F0269B4" w14:textId="77777777" w:rsidTr="007C120F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14:paraId="51AF0838" w14:textId="650C2D6E" w:rsidR="008F255E" w:rsidRPr="007C120F" w:rsidRDefault="008F255E" w:rsidP="008F255E">
            <w:pPr>
              <w:pStyle w:val="Contenudetableau"/>
              <w:jc w:val="center"/>
              <w:rPr>
                <w:b w:val="0"/>
                <w:bCs w:val="0"/>
                <w:sz w:val="32"/>
                <w:szCs w:val="32"/>
              </w:rPr>
            </w:pPr>
            <w:r w:rsidRPr="007C120F">
              <w:rPr>
                <w:b w:val="0"/>
                <w:bCs w:val="0"/>
                <w:sz w:val="32"/>
                <w:szCs w:val="32"/>
              </w:rPr>
              <w:t>Client</w:t>
            </w:r>
          </w:p>
        </w:tc>
        <w:tc>
          <w:tcPr>
            <w:tcW w:w="6162" w:type="dxa"/>
            <w:vAlign w:val="center"/>
          </w:tcPr>
          <w:p w14:paraId="6FCC71F7" w14:textId="77777777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Modifier son profil client</w:t>
            </w:r>
          </w:p>
          <w:p w14:paraId="30343D2B" w14:textId="77777777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Mettre un commentaire</w:t>
            </w:r>
          </w:p>
          <w:p w14:paraId="04AE007A" w14:textId="77777777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Constituer le panier</w:t>
            </w:r>
          </w:p>
          <w:p w14:paraId="30CE1879" w14:textId="7BF277DF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Enregistrer un achat</w:t>
            </w:r>
          </w:p>
          <w:p w14:paraId="33B827BA" w14:textId="7F80849A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Enregistrer un règlement</w:t>
            </w:r>
          </w:p>
          <w:p w14:paraId="42DB2EBA" w14:textId="1C3E3AA6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Modifier ou annuler la commande</w:t>
            </w:r>
          </w:p>
        </w:tc>
      </w:tr>
      <w:tr w:rsidR="008F255E" w:rsidRPr="00004A26" w14:paraId="01C9A840" w14:textId="77777777" w:rsidTr="007C12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14:paraId="1A9E2C02" w14:textId="0D973840" w:rsidR="008F255E" w:rsidRPr="007C120F" w:rsidRDefault="005A337F" w:rsidP="008F255E">
            <w:pPr>
              <w:pStyle w:val="Contenudetableau"/>
              <w:jc w:val="center"/>
              <w:rPr>
                <w:b w:val="0"/>
                <w:bCs w:val="0"/>
                <w:sz w:val="32"/>
                <w:szCs w:val="32"/>
              </w:rPr>
            </w:pPr>
            <w:r w:rsidRPr="007C120F">
              <w:rPr>
                <w:b w:val="0"/>
                <w:bCs w:val="0"/>
                <w:sz w:val="32"/>
                <w:szCs w:val="32"/>
              </w:rPr>
              <w:t>Employé</w:t>
            </w:r>
          </w:p>
        </w:tc>
        <w:tc>
          <w:tcPr>
            <w:tcW w:w="6162" w:type="dxa"/>
            <w:vAlign w:val="center"/>
          </w:tcPr>
          <w:p w14:paraId="2902E2DD" w14:textId="16DDE6A0" w:rsidR="008F255E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Gérer les stocks d’ingrédients</w:t>
            </w:r>
          </w:p>
          <w:p w14:paraId="5B755642" w14:textId="77777777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Gérer les commentaires des clients</w:t>
            </w:r>
          </w:p>
          <w:p w14:paraId="729B084B" w14:textId="77777777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Consulter l’aide-mémoire (recettes)</w:t>
            </w:r>
          </w:p>
          <w:p w14:paraId="410B07E4" w14:textId="4A2C5149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Gérer les commandes (statut)</w:t>
            </w:r>
          </w:p>
        </w:tc>
      </w:tr>
      <w:tr w:rsidR="008F255E" w:rsidRPr="00004A26" w14:paraId="2BE04606" w14:textId="77777777" w:rsidTr="007C120F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14:paraId="30485EB7" w14:textId="52121824" w:rsidR="008F255E" w:rsidRPr="007C120F" w:rsidRDefault="005A337F" w:rsidP="008F255E">
            <w:pPr>
              <w:pStyle w:val="Contenudetableau"/>
              <w:jc w:val="center"/>
              <w:rPr>
                <w:b w:val="0"/>
                <w:bCs w:val="0"/>
                <w:sz w:val="32"/>
                <w:szCs w:val="32"/>
              </w:rPr>
            </w:pPr>
            <w:r w:rsidRPr="007C120F">
              <w:rPr>
                <w:b w:val="0"/>
                <w:bCs w:val="0"/>
                <w:sz w:val="32"/>
                <w:szCs w:val="32"/>
              </w:rPr>
              <w:t>Responsable de pdv</w:t>
            </w:r>
          </w:p>
        </w:tc>
        <w:tc>
          <w:tcPr>
            <w:tcW w:w="6162" w:type="dxa"/>
            <w:vAlign w:val="center"/>
          </w:tcPr>
          <w:p w14:paraId="3B97BB05" w14:textId="7687ED26" w:rsidR="008F255E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Gérer les stocks d’ingrédients</w:t>
            </w:r>
          </w:p>
          <w:p w14:paraId="66F44839" w14:textId="71260029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 xml:space="preserve">Gérer les BDD : </w:t>
            </w:r>
            <w:r w:rsidR="00907583" w:rsidRPr="007C120F">
              <w:rPr>
                <w:color w:val="auto"/>
                <w:sz w:val="28"/>
                <w:szCs w:val="28"/>
              </w:rPr>
              <w:br/>
            </w:r>
            <w:r w:rsidRPr="007C120F">
              <w:rPr>
                <w:color w:val="auto"/>
                <w:sz w:val="28"/>
                <w:szCs w:val="28"/>
              </w:rPr>
              <w:t>fournisseurs, utilisateurs, clients</w:t>
            </w:r>
          </w:p>
          <w:p w14:paraId="0409578B" w14:textId="1BE62D5D" w:rsidR="00B36C54" w:rsidRPr="007C120F" w:rsidRDefault="00B36C54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Modifier la carte</w:t>
            </w:r>
          </w:p>
          <w:p w14:paraId="686704F3" w14:textId="476C90DE" w:rsidR="00B36C54" w:rsidRPr="007C120F" w:rsidRDefault="00B36C54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Modifier l’</w:t>
            </w:r>
            <w:r w:rsidR="0084290F" w:rsidRPr="007C120F">
              <w:rPr>
                <w:color w:val="auto"/>
                <w:sz w:val="28"/>
                <w:szCs w:val="28"/>
              </w:rPr>
              <w:t>aide-mémoire (recettes)</w:t>
            </w:r>
          </w:p>
          <w:p w14:paraId="6366668D" w14:textId="5252EECB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Consulter les indicateurs du pdv</w:t>
            </w:r>
          </w:p>
        </w:tc>
      </w:tr>
      <w:tr w:rsidR="005A337F" w:rsidRPr="00004A26" w14:paraId="46A16ED1" w14:textId="77777777" w:rsidTr="007C12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14:paraId="6361A457" w14:textId="2CFEA219" w:rsidR="005A337F" w:rsidRPr="007C120F" w:rsidRDefault="00B36C54" w:rsidP="00F65BDA">
            <w:pPr>
              <w:pStyle w:val="Contenudetableau"/>
              <w:jc w:val="center"/>
              <w:rPr>
                <w:b w:val="0"/>
                <w:bCs w:val="0"/>
                <w:sz w:val="32"/>
                <w:szCs w:val="32"/>
              </w:rPr>
            </w:pPr>
            <w:r w:rsidRPr="007C120F">
              <w:rPr>
                <w:b w:val="0"/>
                <w:bCs w:val="0"/>
                <w:sz w:val="32"/>
                <w:szCs w:val="32"/>
              </w:rPr>
              <w:t xml:space="preserve">Direction </w:t>
            </w:r>
            <w:r w:rsidR="00F65BDA" w:rsidRPr="007C120F">
              <w:rPr>
                <w:b w:val="0"/>
                <w:bCs w:val="0"/>
                <w:sz w:val="32"/>
                <w:szCs w:val="32"/>
              </w:rPr>
              <w:br/>
            </w:r>
            <w:r w:rsidRPr="007C120F">
              <w:rPr>
                <w:b w:val="0"/>
                <w:bCs w:val="0"/>
                <w:sz w:val="32"/>
                <w:szCs w:val="32"/>
              </w:rPr>
              <w:t>du groupe</w:t>
            </w:r>
          </w:p>
        </w:tc>
        <w:tc>
          <w:tcPr>
            <w:tcW w:w="6162" w:type="dxa"/>
            <w:vAlign w:val="center"/>
          </w:tcPr>
          <w:p w14:paraId="1BD129C0" w14:textId="05F3BA8F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C120F">
              <w:rPr>
                <w:sz w:val="28"/>
                <w:szCs w:val="28"/>
              </w:rPr>
              <w:t>Gérer les comptes utilisateurs</w:t>
            </w:r>
          </w:p>
          <w:p w14:paraId="33EA829C" w14:textId="6E40CCD3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C120F">
              <w:rPr>
                <w:sz w:val="28"/>
                <w:szCs w:val="28"/>
              </w:rPr>
              <w:t>Consulter les indicateurs du groupe</w:t>
            </w:r>
          </w:p>
        </w:tc>
      </w:tr>
      <w:tr w:rsidR="004D69D6" w:rsidRPr="00004A26" w14:paraId="53CC5D60" w14:textId="77777777" w:rsidTr="007C120F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14:paraId="161D7A53" w14:textId="1B161CBF" w:rsidR="004D69D6" w:rsidRPr="007C120F" w:rsidRDefault="004D69D6" w:rsidP="008F255E">
            <w:pPr>
              <w:pStyle w:val="Contenudetableau"/>
              <w:jc w:val="center"/>
              <w:rPr>
                <w:b w:val="0"/>
                <w:bCs w:val="0"/>
                <w:sz w:val="32"/>
                <w:szCs w:val="32"/>
              </w:rPr>
            </w:pPr>
            <w:r w:rsidRPr="007C120F">
              <w:rPr>
                <w:b w:val="0"/>
                <w:bCs w:val="0"/>
                <w:sz w:val="32"/>
                <w:szCs w:val="32"/>
              </w:rPr>
              <w:t>« SYSTEME »</w:t>
            </w:r>
            <w:r w:rsidR="003636F8" w:rsidRPr="007C120F">
              <w:rPr>
                <w:b w:val="0"/>
                <w:bCs w:val="0"/>
                <w:sz w:val="32"/>
                <w:szCs w:val="32"/>
              </w:rPr>
              <w:br/>
            </w:r>
            <w:r w:rsidRPr="007C120F">
              <w:rPr>
                <w:b w:val="0"/>
                <w:bCs w:val="0"/>
                <w:sz w:val="32"/>
                <w:szCs w:val="32"/>
              </w:rPr>
              <w:t xml:space="preserve"> BDD adresses livrables</w:t>
            </w:r>
          </w:p>
        </w:tc>
        <w:tc>
          <w:tcPr>
            <w:tcW w:w="6162" w:type="dxa"/>
            <w:vAlign w:val="center"/>
          </w:tcPr>
          <w:p w14:paraId="03EA6FB6" w14:textId="2BA61234" w:rsidR="004D69D6" w:rsidRPr="007C120F" w:rsidRDefault="004D69D6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C120F">
              <w:rPr>
                <w:sz w:val="28"/>
                <w:szCs w:val="28"/>
              </w:rPr>
              <w:t>Valider la localisation</w:t>
            </w:r>
          </w:p>
        </w:tc>
      </w:tr>
      <w:tr w:rsidR="004D69D6" w:rsidRPr="00004A26" w14:paraId="632450A7" w14:textId="77777777" w:rsidTr="007C12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14:paraId="264771F3" w14:textId="3A597978" w:rsidR="004D69D6" w:rsidRPr="007C120F" w:rsidRDefault="004D69D6" w:rsidP="008F255E">
            <w:pPr>
              <w:pStyle w:val="Contenudetableau"/>
              <w:jc w:val="center"/>
              <w:rPr>
                <w:b w:val="0"/>
                <w:bCs w:val="0"/>
                <w:sz w:val="32"/>
                <w:szCs w:val="32"/>
              </w:rPr>
            </w:pPr>
            <w:r w:rsidRPr="007C120F">
              <w:rPr>
                <w:b w:val="0"/>
                <w:bCs w:val="0"/>
                <w:sz w:val="32"/>
                <w:szCs w:val="32"/>
              </w:rPr>
              <w:t xml:space="preserve">« SYSTEME » </w:t>
            </w:r>
            <w:r w:rsidR="003636F8" w:rsidRPr="007C120F">
              <w:rPr>
                <w:b w:val="0"/>
                <w:bCs w:val="0"/>
                <w:sz w:val="32"/>
                <w:szCs w:val="32"/>
              </w:rPr>
              <w:br/>
            </w:r>
            <w:r w:rsidRPr="007C120F">
              <w:rPr>
                <w:b w:val="0"/>
                <w:bCs w:val="0"/>
                <w:sz w:val="32"/>
                <w:szCs w:val="32"/>
              </w:rPr>
              <w:t>Paiement</w:t>
            </w:r>
          </w:p>
        </w:tc>
        <w:tc>
          <w:tcPr>
            <w:tcW w:w="6162" w:type="dxa"/>
            <w:vAlign w:val="center"/>
          </w:tcPr>
          <w:p w14:paraId="194A25E4" w14:textId="3C0040BD" w:rsidR="004D69D6" w:rsidRPr="007C120F" w:rsidRDefault="00B36C54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C120F">
              <w:rPr>
                <w:sz w:val="28"/>
                <w:szCs w:val="28"/>
              </w:rPr>
              <w:t>Valider règlement</w:t>
            </w:r>
            <w:r w:rsidR="004D69D6" w:rsidRPr="007C120F">
              <w:rPr>
                <w:sz w:val="28"/>
                <w:szCs w:val="28"/>
              </w:rPr>
              <w:t xml:space="preserve"> par CB</w:t>
            </w:r>
          </w:p>
          <w:p w14:paraId="1DEB3386" w14:textId="54DCFF75" w:rsidR="00B36C54" w:rsidRPr="007C120F" w:rsidRDefault="00B36C54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C120F">
              <w:rPr>
                <w:sz w:val="28"/>
                <w:szCs w:val="28"/>
              </w:rPr>
              <w:t>Verser règlement Service livraison</w:t>
            </w:r>
          </w:p>
        </w:tc>
      </w:tr>
      <w:tr w:rsidR="004D69D6" w:rsidRPr="00004A26" w14:paraId="6321EE94" w14:textId="77777777" w:rsidTr="007C120F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14:paraId="32965BC6" w14:textId="1595BF45" w:rsidR="004D69D6" w:rsidRPr="007C120F" w:rsidRDefault="004D69D6" w:rsidP="004D69D6">
            <w:pPr>
              <w:pStyle w:val="Contenudetableau"/>
              <w:jc w:val="center"/>
              <w:rPr>
                <w:b w:val="0"/>
                <w:bCs w:val="0"/>
                <w:sz w:val="32"/>
                <w:szCs w:val="32"/>
              </w:rPr>
            </w:pPr>
            <w:r w:rsidRPr="007C120F">
              <w:rPr>
                <w:b w:val="0"/>
                <w:bCs w:val="0"/>
                <w:sz w:val="32"/>
                <w:szCs w:val="32"/>
              </w:rPr>
              <w:t xml:space="preserve">« SYSTEME » </w:t>
            </w:r>
            <w:r w:rsidR="003636F8" w:rsidRPr="007C120F">
              <w:rPr>
                <w:b w:val="0"/>
                <w:bCs w:val="0"/>
                <w:sz w:val="32"/>
                <w:szCs w:val="32"/>
              </w:rPr>
              <w:br/>
            </w:r>
            <w:r w:rsidRPr="007C120F">
              <w:rPr>
                <w:b w:val="0"/>
                <w:bCs w:val="0"/>
                <w:sz w:val="32"/>
                <w:szCs w:val="32"/>
              </w:rPr>
              <w:t>Service de livraison</w:t>
            </w:r>
          </w:p>
        </w:tc>
        <w:tc>
          <w:tcPr>
            <w:tcW w:w="6162" w:type="dxa"/>
            <w:vAlign w:val="center"/>
          </w:tcPr>
          <w:p w14:paraId="4D4B7706" w14:textId="1A54586D" w:rsidR="004D69D6" w:rsidRPr="007C120F" w:rsidRDefault="004D69D6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C120F">
              <w:rPr>
                <w:sz w:val="28"/>
                <w:szCs w:val="28"/>
              </w:rPr>
              <w:t>Modifier statut commande (livrée)</w:t>
            </w:r>
          </w:p>
        </w:tc>
      </w:tr>
      <w:tr w:rsidR="004D69D6" w:rsidRPr="00004A26" w14:paraId="7A1BCF2D" w14:textId="77777777" w:rsidTr="007C12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14:paraId="339003F9" w14:textId="5A597563" w:rsidR="004D69D6" w:rsidRPr="007C120F" w:rsidRDefault="003636F8" w:rsidP="004D69D6">
            <w:pPr>
              <w:pStyle w:val="Contenudetableau"/>
              <w:jc w:val="center"/>
              <w:rPr>
                <w:b w:val="0"/>
                <w:bCs w:val="0"/>
                <w:sz w:val="32"/>
                <w:szCs w:val="32"/>
              </w:rPr>
            </w:pPr>
            <w:r w:rsidRPr="007C120F">
              <w:rPr>
                <w:b w:val="0"/>
                <w:bCs w:val="0"/>
                <w:sz w:val="32"/>
                <w:szCs w:val="32"/>
              </w:rPr>
              <w:t>« SYSTEME » Notification par téléphone</w:t>
            </w:r>
          </w:p>
        </w:tc>
        <w:tc>
          <w:tcPr>
            <w:tcW w:w="6162" w:type="dxa"/>
            <w:vAlign w:val="center"/>
          </w:tcPr>
          <w:p w14:paraId="36F54318" w14:textId="446A7E12" w:rsidR="004D69D6" w:rsidRPr="007C120F" w:rsidRDefault="003636F8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C120F">
              <w:rPr>
                <w:sz w:val="28"/>
                <w:szCs w:val="28"/>
              </w:rPr>
              <w:t>Envois de sms selon indicateur groupe</w:t>
            </w:r>
          </w:p>
        </w:tc>
      </w:tr>
    </w:tbl>
    <w:p w14:paraId="192CE4E7" w14:textId="787E7A54" w:rsidR="008F255E" w:rsidRPr="008F255E" w:rsidRDefault="004D69D6" w:rsidP="008F255E">
      <w:pPr>
        <w:pStyle w:val="Corpsdetexte"/>
      </w:pPr>
      <w:r w:rsidRPr="004D69D6">
        <w:rPr>
          <w:highlight w:val="yellow"/>
        </w:rPr>
        <w:t>S’identifier ?</w:t>
      </w:r>
    </w:p>
    <w:p w14:paraId="64CA95E3" w14:textId="77777777" w:rsidR="008F255E" w:rsidRDefault="008F255E">
      <w:pPr>
        <w:widowControl/>
        <w:suppressAutoHyphens w:val="0"/>
        <w:rPr>
          <w:b/>
        </w:rPr>
      </w:pPr>
      <w:r>
        <w:br w:type="page"/>
      </w:r>
    </w:p>
    <w:p w14:paraId="66AD7D1A" w14:textId="77777777" w:rsidR="008F255E" w:rsidRDefault="008F255E" w:rsidP="004D69D6">
      <w:pPr>
        <w:pStyle w:val="Titre4"/>
        <w:numPr>
          <w:ilvl w:val="0"/>
          <w:numId w:val="0"/>
        </w:numPr>
        <w:ind w:left="864"/>
      </w:pPr>
    </w:p>
    <w:p w14:paraId="21ADF518" w14:textId="5BBFA5C0" w:rsidR="000F0279" w:rsidRPr="00D002D3" w:rsidRDefault="00B3229A" w:rsidP="00D002D3">
      <w:pPr>
        <w:pStyle w:val="Titre2"/>
      </w:pPr>
      <w:bookmarkStart w:id="16" w:name="_Toc42517977"/>
      <w:r w:rsidRPr="00D002D3">
        <w:t>Le workflow XXX</w:t>
      </w:r>
      <w:bookmarkEnd w:id="16"/>
    </w:p>
    <w:p w14:paraId="29A04CBF" w14:textId="36DF5C9A" w:rsidR="000F0279" w:rsidRPr="00D002D3" w:rsidRDefault="00B3229A">
      <w:pPr>
        <w:pStyle w:val="Corpsdetexte"/>
      </w:pPr>
      <w:r w:rsidRPr="00D002D3">
        <w:t>...</w:t>
      </w:r>
      <w:r w:rsidR="00046FEE">
        <w:t>diagramme de cycle de vie des commandes (diagramme d’activité)</w:t>
      </w:r>
    </w:p>
    <w:p w14:paraId="05AD099E" w14:textId="77777777" w:rsidR="000F0279" w:rsidRPr="00D002D3" w:rsidRDefault="00B3229A" w:rsidP="00243305">
      <w:pPr>
        <w:pStyle w:val="Titre1"/>
      </w:pPr>
      <w:bookmarkStart w:id="17" w:name="_Toc42517978"/>
      <w:r w:rsidRPr="00D002D3">
        <w:lastRenderedPageBreak/>
        <w:t>Application Web</w:t>
      </w:r>
      <w:bookmarkEnd w:id="17"/>
    </w:p>
    <w:p w14:paraId="5A5697C9" w14:textId="31F041CF" w:rsidR="000F0279" w:rsidRDefault="00B3229A">
      <w:pPr>
        <w:pStyle w:val="Corpsdetexte"/>
        <w:rPr>
          <w:rFonts w:eastAsia="DejaVu Sans" w:cs="DejaVu Sans"/>
        </w:rPr>
      </w:pPr>
      <w:r w:rsidRPr="002E5A8F">
        <w:rPr>
          <w:rFonts w:eastAsia="DejaVu Sans" w:cs="DejaVu Sans"/>
        </w:rPr>
        <w:t>Introduction, objectifs...</w:t>
      </w:r>
    </w:p>
    <w:p w14:paraId="69196F13" w14:textId="68C1EC55" w:rsidR="00046FEE" w:rsidRPr="00EB47D9" w:rsidRDefault="00046FEE">
      <w:pPr>
        <w:pStyle w:val="Corpsdetexte"/>
        <w:rPr>
          <w:b/>
          <w:bCs/>
        </w:rPr>
      </w:pPr>
      <w:r w:rsidRPr="00EB47D9">
        <w:rPr>
          <w:rFonts w:eastAsia="DejaVu Sans" w:cs="DejaVu Sans"/>
          <w:b/>
          <w:bCs/>
          <w:highlight w:val="yellow"/>
        </w:rPr>
        <w:t>SIMPLICITE : application web</w:t>
      </w:r>
      <w:r w:rsidR="00EB47D9" w:rsidRPr="00EB47D9">
        <w:rPr>
          <w:rFonts w:eastAsia="DejaVu Sans" w:cs="DejaVu Sans"/>
          <w:b/>
          <w:bCs/>
          <w:highlight w:val="yellow"/>
        </w:rPr>
        <w:t xml:space="preserve"> uniquement</w:t>
      </w:r>
    </w:p>
    <w:p w14:paraId="4709EC5C" w14:textId="77777777" w:rsidR="000F0279" w:rsidRPr="00D002D3" w:rsidRDefault="000F0279">
      <w:pPr>
        <w:pStyle w:val="Corpsdetexte"/>
        <w:rPr>
          <w:rFonts w:eastAsia="DejaVu Sans" w:cs="DejaVu Sans"/>
        </w:rPr>
      </w:pPr>
    </w:p>
    <w:p w14:paraId="62BD664D" w14:textId="77777777" w:rsidR="000F0279" w:rsidRPr="00D002D3" w:rsidRDefault="00B3229A" w:rsidP="00D002D3">
      <w:pPr>
        <w:pStyle w:val="Titre2"/>
      </w:pPr>
      <w:bookmarkStart w:id="18" w:name="_Toc42517979"/>
      <w:r w:rsidRPr="00D002D3">
        <w:t>Les acteurs</w:t>
      </w:r>
      <w:bookmarkEnd w:id="18"/>
    </w:p>
    <w:p w14:paraId="296AC72E" w14:textId="2BE3384E" w:rsidR="00EB47D9" w:rsidRDefault="00EB47D9">
      <w:pPr>
        <w:pStyle w:val="Corpsdetexte"/>
      </w:pPr>
      <w:r>
        <w:t>Les acteurs ont été présentés dans le présent document.</w:t>
      </w:r>
    </w:p>
    <w:p w14:paraId="170A92DC" w14:textId="44B330FA" w:rsidR="000F0279" w:rsidRPr="00D002D3" w:rsidRDefault="00EB47D9">
      <w:pPr>
        <w:pStyle w:val="Corpsdetexte"/>
      </w:pPr>
      <w:r>
        <w:t>Veuillez-vous reporter à la section 3.2</w:t>
      </w:r>
    </w:p>
    <w:p w14:paraId="0BB0B135" w14:textId="77777777" w:rsidR="000F0279" w:rsidRPr="00D002D3" w:rsidRDefault="00B3229A" w:rsidP="00D002D3">
      <w:pPr>
        <w:pStyle w:val="Titre2"/>
      </w:pPr>
      <w:bookmarkStart w:id="19" w:name="_Toc42517980"/>
      <w:r w:rsidRPr="00D002D3">
        <w:t>Les cas d’utilisation</w:t>
      </w:r>
      <w:bookmarkEnd w:id="19"/>
    </w:p>
    <w:p w14:paraId="2F321E15" w14:textId="088301DC" w:rsidR="000F0279" w:rsidRDefault="00B3229A">
      <w:pPr>
        <w:pStyle w:val="Titre3"/>
      </w:pPr>
      <w:bookmarkStart w:id="20" w:name="_Toc42517981"/>
      <w:r w:rsidRPr="00D002D3">
        <w:t xml:space="preserve">Package </w:t>
      </w:r>
      <w:r w:rsidR="005C3E89">
        <w:t>interfaces achat</w:t>
      </w:r>
      <w:bookmarkEnd w:id="20"/>
    </w:p>
    <w:p w14:paraId="125C9F5F" w14:textId="77777777" w:rsidR="004C31DC" w:rsidRDefault="004C31DC" w:rsidP="004C31DC">
      <w:pPr>
        <w:pStyle w:val="Titre4"/>
      </w:pPr>
      <w:bookmarkStart w:id="21" w:name="_Toc42517982"/>
      <w:r>
        <w:t>USE CASE : Acheter</w:t>
      </w:r>
      <w:bookmarkEnd w:id="21"/>
    </w:p>
    <w:p w14:paraId="065AB756" w14:textId="47D9656C" w:rsidR="004C31DC" w:rsidRDefault="00A37801" w:rsidP="005C3E89">
      <w:pPr>
        <w:pStyle w:val="Corpsdetexte"/>
        <w:jc w:val="center"/>
      </w:pPr>
      <w:r>
        <w:object w:dxaOrig="12721" w:dyaOrig="8415" w14:anchorId="1FCC100F">
          <v:shape id="_x0000_i1049" type="#_x0000_t75" style="width:481.5pt;height:318.5pt" o:ole="">
            <v:imagedata r:id="rId28" o:title=""/>
          </v:shape>
          <o:OLEObject Type="Embed" ProgID="Visio.Drawing.15" ShapeID="_x0000_i1049" DrawAspect="Content" ObjectID="_1653152853" r:id="rId29"/>
        </w:object>
      </w:r>
    </w:p>
    <w:p w14:paraId="61381E14" w14:textId="2F7EA29E" w:rsidR="00AD60C5" w:rsidRDefault="004C31DC" w:rsidP="004C31DC">
      <w:pPr>
        <w:pStyle w:val="Corpsdetexte"/>
      </w:pPr>
      <w:r>
        <w:lastRenderedPageBreak/>
        <w:t>Et tex</w:t>
      </w:r>
      <w:r w:rsidR="00AD60C5">
        <w:t>te</w:t>
      </w:r>
    </w:p>
    <w:p w14:paraId="283166B6" w14:textId="77777777" w:rsidR="00AD60C5" w:rsidRDefault="00AD60C5">
      <w:pPr>
        <w:widowControl/>
        <w:suppressAutoHyphens w:val="0"/>
      </w:pPr>
      <w:r>
        <w:br w:type="page"/>
      </w:r>
    </w:p>
    <w:p w14:paraId="7CDABA20" w14:textId="3C38E0B8" w:rsidR="005C3E89" w:rsidRPr="00D002D3" w:rsidRDefault="005C3E89" w:rsidP="005C3E89">
      <w:pPr>
        <w:pStyle w:val="Titre4"/>
      </w:pPr>
      <w:bookmarkStart w:id="22" w:name="_Toc42517983"/>
      <w:r w:rsidRPr="00D002D3">
        <w:lastRenderedPageBreak/>
        <w:t xml:space="preserve">UC1 – Cas d’utilisation </w:t>
      </w:r>
      <w:bookmarkEnd w:id="22"/>
      <w:r w:rsidR="00305FAB">
        <w:t>« Consulter catalogue de produits »</w:t>
      </w:r>
    </w:p>
    <w:tbl>
      <w:tblPr>
        <w:tblStyle w:val="TableauGrille5Fonc-Accentuation5"/>
        <w:tblW w:w="9918" w:type="dxa"/>
        <w:tblLayout w:type="fixed"/>
        <w:tblLook w:val="04A0" w:firstRow="1" w:lastRow="0" w:firstColumn="1" w:lastColumn="0" w:noHBand="0" w:noVBand="1"/>
      </w:tblPr>
      <w:tblGrid>
        <w:gridCol w:w="2409"/>
        <w:gridCol w:w="4105"/>
        <w:gridCol w:w="1842"/>
        <w:gridCol w:w="1562"/>
      </w:tblGrid>
      <w:tr w:rsidR="006F46F4" w:rsidRPr="00F23FF9" w14:paraId="589800B3" w14:textId="77777777" w:rsidTr="00416F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vAlign w:val="center"/>
          </w:tcPr>
          <w:p w14:paraId="6EC07576" w14:textId="33FAB014" w:rsidR="006F46F4" w:rsidRPr="00F23FF9" w:rsidRDefault="006F46F4" w:rsidP="00416FDC">
            <w:pPr>
              <w:pStyle w:val="En-tte"/>
              <w:keepNext/>
              <w:rPr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>UC1</w:t>
            </w:r>
          </w:p>
        </w:tc>
        <w:tc>
          <w:tcPr>
            <w:tcW w:w="4107" w:type="dxa"/>
            <w:vAlign w:val="center"/>
          </w:tcPr>
          <w:p w14:paraId="7EC62D73" w14:textId="04824407" w:rsidR="006F46F4" w:rsidRPr="00F23FF9" w:rsidRDefault="006F46F4" w:rsidP="00416FDC">
            <w:pPr>
              <w:pStyle w:val="En-tte"/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>Auteur : Loïc ROMERO</w:t>
            </w:r>
          </w:p>
        </w:tc>
        <w:tc>
          <w:tcPr>
            <w:tcW w:w="1843" w:type="dxa"/>
            <w:vAlign w:val="center"/>
          </w:tcPr>
          <w:p w14:paraId="08F7B675" w14:textId="77777777" w:rsidR="006F46F4" w:rsidRPr="00F23FF9" w:rsidRDefault="006F46F4" w:rsidP="00416FDC">
            <w:pPr>
              <w:pStyle w:val="Contenud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>Date : 07/07/20</w:t>
            </w:r>
          </w:p>
        </w:tc>
        <w:tc>
          <w:tcPr>
            <w:tcW w:w="1559" w:type="dxa"/>
            <w:vAlign w:val="center"/>
          </w:tcPr>
          <w:p w14:paraId="686728E0" w14:textId="15DC37F8" w:rsidR="006F46F4" w:rsidRPr="00F23FF9" w:rsidRDefault="006F46F4" w:rsidP="00416FDC">
            <w:pPr>
              <w:pStyle w:val="Contenud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>Version : 1.0</w:t>
            </w:r>
          </w:p>
        </w:tc>
      </w:tr>
      <w:tr w:rsidR="005C3E89" w:rsidRPr="00F23FF9" w14:paraId="12D2835D" w14:textId="77777777" w:rsidTr="00416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vAlign w:val="center"/>
          </w:tcPr>
          <w:p w14:paraId="6E236564" w14:textId="5B11F7A8" w:rsidR="005C3E89" w:rsidRPr="00F23FF9" w:rsidRDefault="00F23FF9" w:rsidP="00416FDC">
            <w:pPr>
              <w:pStyle w:val="En-tte"/>
              <w:keepNext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</w:t>
            </w:r>
          </w:p>
        </w:tc>
        <w:tc>
          <w:tcPr>
            <w:tcW w:w="7509" w:type="dxa"/>
            <w:gridSpan w:val="3"/>
            <w:shd w:val="clear" w:color="auto" w:fill="5B9BD5" w:themeFill="accent5"/>
            <w:vAlign w:val="center"/>
          </w:tcPr>
          <w:p w14:paraId="5EF5B2A0" w14:textId="55F5A012" w:rsidR="005C3E89" w:rsidRPr="00F23FF9" w:rsidRDefault="00305FAB" w:rsidP="00416FDC">
            <w:pPr>
              <w:pStyle w:val="Contenude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F23FF9">
              <w:rPr>
                <w:b/>
                <w:bCs/>
                <w:color w:val="FFFFFF" w:themeColor="background1"/>
                <w:sz w:val="22"/>
                <w:szCs w:val="22"/>
              </w:rPr>
              <w:t>« Consulter catalogue de produits »</w:t>
            </w:r>
            <w:r w:rsidR="00A46737" w:rsidRPr="00F23FF9">
              <w:rPr>
                <w:b/>
                <w:bCs/>
                <w:color w:val="FFFFFF" w:themeColor="background1"/>
                <w:sz w:val="22"/>
                <w:szCs w:val="22"/>
              </w:rPr>
              <w:t xml:space="preserve"> </w:t>
            </w:r>
          </w:p>
        </w:tc>
      </w:tr>
      <w:tr w:rsidR="00A24E99" w:rsidRPr="00F23FF9" w14:paraId="28FA2E9E" w14:textId="77777777" w:rsidTr="00416FDC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vAlign w:val="center"/>
          </w:tcPr>
          <w:p w14:paraId="4285A725" w14:textId="1D7A06B7" w:rsidR="00A24E99" w:rsidRPr="00F23FF9" w:rsidRDefault="00F23FF9" w:rsidP="00416FDC">
            <w:pPr>
              <w:pStyle w:val="En-tte"/>
              <w:keepNext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PACKAGE</w:t>
            </w:r>
          </w:p>
        </w:tc>
        <w:tc>
          <w:tcPr>
            <w:tcW w:w="7509" w:type="dxa"/>
            <w:gridSpan w:val="3"/>
            <w:shd w:val="clear" w:color="auto" w:fill="5B9BD5" w:themeFill="accent5"/>
            <w:vAlign w:val="center"/>
          </w:tcPr>
          <w:p w14:paraId="1C69FC21" w14:textId="6EA731DA" w:rsidR="00A24E99" w:rsidRPr="00F23FF9" w:rsidRDefault="00A24E99" w:rsidP="00416FDC">
            <w:pPr>
              <w:pStyle w:val="Contenude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F23FF9">
              <w:rPr>
                <w:b/>
                <w:bCs/>
                <w:color w:val="FFFFFF" w:themeColor="background1"/>
                <w:sz w:val="22"/>
                <w:szCs w:val="22"/>
              </w:rPr>
              <w:t>Interfaces achat</w:t>
            </w:r>
          </w:p>
        </w:tc>
      </w:tr>
      <w:tr w:rsidR="005C3E89" w:rsidRPr="00F23FF9" w14:paraId="7ABE3805" w14:textId="77777777" w:rsidTr="00416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vAlign w:val="center"/>
          </w:tcPr>
          <w:p w14:paraId="31063518" w14:textId="25C05D77" w:rsidR="005C3E89" w:rsidRPr="00F23FF9" w:rsidRDefault="00F23FF9" w:rsidP="00416FDC">
            <w:pPr>
              <w:pStyle w:val="En-tte"/>
              <w:keepNext/>
              <w:rPr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>DESCRIPTION</w:t>
            </w:r>
          </w:p>
        </w:tc>
        <w:tc>
          <w:tcPr>
            <w:tcW w:w="7509" w:type="dxa"/>
            <w:gridSpan w:val="3"/>
            <w:vAlign w:val="center"/>
          </w:tcPr>
          <w:p w14:paraId="562F96EF" w14:textId="71CFBCCF" w:rsidR="005C3E89" w:rsidRPr="00F23FF9" w:rsidRDefault="00305FAB" w:rsidP="00416FDC">
            <w:pPr>
              <w:pStyle w:val="Contenude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>Accéder à la consultation du catalogue de produits</w:t>
            </w:r>
          </w:p>
        </w:tc>
      </w:tr>
      <w:tr w:rsidR="00305FAB" w:rsidRPr="00F23FF9" w14:paraId="6A13EE00" w14:textId="77777777" w:rsidTr="00416FDC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vAlign w:val="center"/>
          </w:tcPr>
          <w:p w14:paraId="7A13D1A2" w14:textId="0E62A1E8" w:rsidR="00305FAB" w:rsidRPr="00F23FF9" w:rsidRDefault="00F23FF9" w:rsidP="00416FDC">
            <w:pPr>
              <w:pStyle w:val="En-tte"/>
              <w:keepNext/>
              <w:rPr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>ACTEURS</w:t>
            </w:r>
          </w:p>
        </w:tc>
        <w:tc>
          <w:tcPr>
            <w:tcW w:w="7509" w:type="dxa"/>
            <w:gridSpan w:val="3"/>
            <w:vAlign w:val="center"/>
          </w:tcPr>
          <w:p w14:paraId="655E3494" w14:textId="45AAEFC0" w:rsidR="00305FAB" w:rsidRPr="00F23FF9" w:rsidRDefault="00305FAB" w:rsidP="00416FDC">
            <w:pPr>
              <w:pStyle w:val="Contenude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>Visiteurs – Client – Employé - Responsable pdv – Direction du groupe</w:t>
            </w:r>
            <w:r w:rsidR="003970B3">
              <w:rPr>
                <w:sz w:val="22"/>
                <w:szCs w:val="22"/>
              </w:rPr>
              <w:t xml:space="preserve"> - </w:t>
            </w:r>
            <w:r w:rsidR="003970B3">
              <w:rPr>
                <w:sz w:val="22"/>
                <w:szCs w:val="22"/>
              </w:rPr>
              <w:t xml:space="preserve">Système </w:t>
            </w:r>
            <w:r w:rsidR="003970B3" w:rsidRPr="00F23FF9">
              <w:rPr>
                <w:sz w:val="22"/>
                <w:szCs w:val="22"/>
              </w:rPr>
              <w:t>BDD des adresses livrables</w:t>
            </w:r>
          </w:p>
        </w:tc>
      </w:tr>
      <w:tr w:rsidR="005C3E89" w:rsidRPr="00F23FF9" w14:paraId="6BE5F06E" w14:textId="77777777" w:rsidTr="00416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vAlign w:val="center"/>
          </w:tcPr>
          <w:p w14:paraId="6E7818EA" w14:textId="40BBDB08" w:rsidR="005C3E89" w:rsidRPr="00F23FF9" w:rsidRDefault="00F23FF9" w:rsidP="00416FDC">
            <w:pPr>
              <w:pStyle w:val="En-tte"/>
              <w:keepNext/>
              <w:rPr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>PRE-CONDITIONS</w:t>
            </w:r>
          </w:p>
        </w:tc>
        <w:tc>
          <w:tcPr>
            <w:tcW w:w="7509" w:type="dxa"/>
            <w:gridSpan w:val="3"/>
            <w:vAlign w:val="center"/>
          </w:tcPr>
          <w:p w14:paraId="1060C804" w14:textId="1BFAE16B" w:rsidR="005C3E89" w:rsidRPr="00F23FF9" w:rsidRDefault="00BC5950" w:rsidP="00416FDC">
            <w:pPr>
              <w:pStyle w:val="Contenudetableau"/>
              <w:numPr>
                <w:ilvl w:val="0"/>
                <w:numId w:val="14"/>
              </w:numPr>
              <w:tabs>
                <w:tab w:val="clear" w:pos="720"/>
                <w:tab w:val="num" w:pos="178"/>
              </w:tabs>
              <w:ind w:hanging="6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>L’utilisateur est sur la page d’accueil du site</w:t>
            </w:r>
          </w:p>
        </w:tc>
      </w:tr>
      <w:tr w:rsidR="005C3E89" w:rsidRPr="00F23FF9" w14:paraId="5B51E7E6" w14:textId="77777777" w:rsidTr="00416FDC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vAlign w:val="center"/>
          </w:tcPr>
          <w:p w14:paraId="6F45A7E4" w14:textId="6C56D5C8" w:rsidR="005C3E89" w:rsidRPr="00F23FF9" w:rsidRDefault="00F23FF9" w:rsidP="00416FDC">
            <w:pPr>
              <w:pStyle w:val="En-tte"/>
              <w:keepNext/>
              <w:rPr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>DONNEES EN ENTREE</w:t>
            </w:r>
          </w:p>
        </w:tc>
        <w:tc>
          <w:tcPr>
            <w:tcW w:w="7509" w:type="dxa"/>
            <w:gridSpan w:val="3"/>
            <w:vAlign w:val="center"/>
          </w:tcPr>
          <w:p w14:paraId="5E46C073" w14:textId="26E8815F" w:rsidR="005C3E89" w:rsidRPr="00F23FF9" w:rsidRDefault="00AA52C7" w:rsidP="00416FDC">
            <w:pPr>
              <w:pStyle w:val="Contenudetableau"/>
              <w:numPr>
                <w:ilvl w:val="0"/>
                <w:numId w:val="6"/>
              </w:numPr>
              <w:tabs>
                <w:tab w:val="clear" w:pos="720"/>
                <w:tab w:val="num" w:pos="178"/>
              </w:tabs>
              <w:ind w:hanging="6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>L’utilisateur a demandé la page « Consultation du catalogue »</w:t>
            </w:r>
          </w:p>
        </w:tc>
      </w:tr>
      <w:tr w:rsidR="00002AD7" w:rsidRPr="00F23FF9" w14:paraId="2DB4586C" w14:textId="77777777" w:rsidTr="00416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4"/>
            <w:vAlign w:val="center"/>
          </w:tcPr>
          <w:p w14:paraId="2D04D6E2" w14:textId="542DB5F0" w:rsidR="00002AD7" w:rsidRPr="00F23FF9" w:rsidRDefault="00F23FF9" w:rsidP="00416FDC">
            <w:pPr>
              <w:pStyle w:val="Contenudetableau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SCENARIO NOMINAL</w:t>
            </w:r>
          </w:p>
        </w:tc>
      </w:tr>
      <w:tr w:rsidR="00BC2149" w:rsidRPr="00F23FF9" w14:paraId="1F9D34A5" w14:textId="77777777" w:rsidTr="00416FDC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4"/>
            <w:vAlign w:val="center"/>
          </w:tcPr>
          <w:tbl>
            <w:tblPr>
              <w:tblStyle w:val="TableauGrille5Fonc-Accentuation5"/>
              <w:tblW w:w="9660" w:type="dxa"/>
              <w:tblLayout w:type="fixed"/>
              <w:tblLook w:val="0420" w:firstRow="1" w:lastRow="0" w:firstColumn="0" w:lastColumn="0" w:noHBand="0" w:noVBand="1"/>
            </w:tblPr>
            <w:tblGrid>
              <w:gridCol w:w="3402"/>
              <w:gridCol w:w="6258"/>
            </w:tblGrid>
            <w:tr w:rsidR="00002AD7" w:rsidRPr="00F23FF9" w14:paraId="39EB0196" w14:textId="77777777" w:rsidTr="00416FD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3402" w:type="dxa"/>
                  <w:tcBorders>
                    <w:bottom w:val="single" w:sz="4" w:space="0" w:color="FFFFFF" w:themeColor="background1"/>
                    <w:right w:val="single" w:sz="4" w:space="0" w:color="FFFFFF" w:themeColor="background1"/>
                  </w:tcBorders>
                  <w:vAlign w:val="center"/>
                  <w:hideMark/>
                </w:tcPr>
                <w:p w14:paraId="51F78AEC" w14:textId="4F2249E6" w:rsidR="00002AD7" w:rsidRPr="00F23FF9" w:rsidRDefault="00F23FF9" w:rsidP="00416FDC">
                  <w:pPr>
                    <w:pStyle w:val="Contenudetableau"/>
                    <w:jc w:val="center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00F23FF9">
                    <w:rPr>
                      <w:b w:val="0"/>
                      <w:bCs w:val="0"/>
                      <w:sz w:val="22"/>
                      <w:szCs w:val="22"/>
                    </w:rPr>
                    <w:t>UTILISATEUR</w:t>
                  </w:r>
                </w:p>
              </w:tc>
              <w:tc>
                <w:tcPr>
                  <w:tcW w:w="6258" w:type="dxa"/>
                  <w:tcBorders>
                    <w:left w:val="single" w:sz="4" w:space="0" w:color="FFFFFF" w:themeColor="background1"/>
                    <w:bottom w:val="single" w:sz="4" w:space="0" w:color="FFFFFF" w:themeColor="background1"/>
                  </w:tcBorders>
                  <w:vAlign w:val="center"/>
                  <w:hideMark/>
                </w:tcPr>
                <w:p w14:paraId="2099735A" w14:textId="68932456" w:rsidR="00002AD7" w:rsidRPr="00F23FF9" w:rsidRDefault="00F23FF9" w:rsidP="00416FDC">
                  <w:pPr>
                    <w:pStyle w:val="Contenudetableau"/>
                    <w:jc w:val="center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00F23FF9">
                    <w:rPr>
                      <w:b w:val="0"/>
                      <w:bCs w:val="0"/>
                      <w:sz w:val="22"/>
                      <w:szCs w:val="22"/>
                    </w:rPr>
                    <w:t>SYSTEME</w:t>
                  </w:r>
                </w:p>
              </w:tc>
            </w:tr>
            <w:tr w:rsidR="00002AD7" w:rsidRPr="00F23FF9" w14:paraId="1C91FBA6" w14:textId="77777777" w:rsidTr="00002AD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340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07A8B2AF" w14:textId="77777777" w:rsidR="00002AD7" w:rsidRPr="00F23FF9" w:rsidRDefault="00002AD7" w:rsidP="00416FDC">
                  <w:pPr>
                    <w:pStyle w:val="Contenudetableau"/>
                    <w:ind w:left="72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625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DDB9938" w14:textId="77777777" w:rsidR="00002AD7" w:rsidRPr="00F23FF9" w:rsidRDefault="00002AD7" w:rsidP="00416FDC">
                  <w:pPr>
                    <w:pStyle w:val="Contenudetableau"/>
                    <w:numPr>
                      <w:ilvl w:val="0"/>
                      <w:numId w:val="16"/>
                    </w:numPr>
                    <w:tabs>
                      <w:tab w:val="left" w:pos="265"/>
                    </w:tabs>
                    <w:ind w:left="0" w:hanging="49"/>
                    <w:rPr>
                      <w:sz w:val="22"/>
                      <w:szCs w:val="22"/>
                    </w:rPr>
                  </w:pPr>
                  <w:r w:rsidRPr="00F23FF9">
                    <w:rPr>
                      <w:sz w:val="22"/>
                      <w:szCs w:val="22"/>
                    </w:rPr>
                    <w:t>Demande la saisie de la localisation de l’utilisateur</w:t>
                  </w:r>
                </w:p>
              </w:tc>
            </w:tr>
            <w:tr w:rsidR="00002AD7" w:rsidRPr="00F23FF9" w14:paraId="78FFAAE6" w14:textId="77777777" w:rsidTr="00002AD7">
              <w:tc>
                <w:tcPr>
                  <w:tcW w:w="340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276FBDFD" w14:textId="166C69DC" w:rsidR="00002AD7" w:rsidRPr="00F23FF9" w:rsidRDefault="00E3637B" w:rsidP="00416FDC">
                  <w:pPr>
                    <w:pStyle w:val="Contenudetableau"/>
                    <w:numPr>
                      <w:ilvl w:val="0"/>
                      <w:numId w:val="16"/>
                    </w:numPr>
                    <w:tabs>
                      <w:tab w:val="clear" w:pos="720"/>
                      <w:tab w:val="num" w:pos="186"/>
                    </w:tabs>
                    <w:ind w:hanging="818"/>
                    <w:rPr>
                      <w:sz w:val="22"/>
                      <w:szCs w:val="22"/>
                    </w:rPr>
                  </w:pPr>
                  <w:r w:rsidRPr="00F23FF9">
                    <w:rPr>
                      <w:sz w:val="22"/>
                      <w:szCs w:val="22"/>
                    </w:rPr>
                    <w:t>Saisi l’adresse</w:t>
                  </w:r>
                </w:p>
              </w:tc>
              <w:tc>
                <w:tcPr>
                  <w:tcW w:w="625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4D84C9C" w14:textId="38287E1B" w:rsidR="00002AD7" w:rsidRPr="00F23FF9" w:rsidRDefault="00002AD7" w:rsidP="00416FDC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</w:p>
              </w:tc>
            </w:tr>
            <w:tr w:rsidR="006B4826" w:rsidRPr="00F23FF9" w14:paraId="6EBC425C" w14:textId="77777777" w:rsidTr="00002AD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340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1A773E87" w14:textId="77777777" w:rsidR="006B4826" w:rsidRPr="00F23FF9" w:rsidRDefault="006B4826" w:rsidP="00416FDC">
                  <w:pPr>
                    <w:pStyle w:val="Contenudetableau"/>
                    <w:ind w:left="72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625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6BA687FF" w14:textId="047AA056" w:rsidR="006B4826" w:rsidRPr="00F23FF9" w:rsidRDefault="006B4826" w:rsidP="00416FDC">
                  <w:pPr>
                    <w:pStyle w:val="Contenudetableau"/>
                    <w:numPr>
                      <w:ilvl w:val="0"/>
                      <w:numId w:val="16"/>
                    </w:numPr>
                    <w:tabs>
                      <w:tab w:val="left" w:pos="265"/>
                    </w:tabs>
                    <w:ind w:left="0" w:hanging="49"/>
                    <w:rPr>
                      <w:sz w:val="22"/>
                      <w:szCs w:val="22"/>
                    </w:rPr>
                  </w:pPr>
                  <w:r w:rsidRPr="00F23FF9">
                    <w:rPr>
                      <w:sz w:val="22"/>
                      <w:szCs w:val="22"/>
                    </w:rPr>
                    <w:t>Vérifie que l’adresse est dans la BDD des adresses livrables</w:t>
                  </w:r>
                </w:p>
              </w:tc>
            </w:tr>
            <w:tr w:rsidR="00002AD7" w:rsidRPr="00F23FF9" w14:paraId="053D6E28" w14:textId="77777777" w:rsidTr="00002AD7">
              <w:tc>
                <w:tcPr>
                  <w:tcW w:w="340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034C3C89" w14:textId="77777777" w:rsidR="00002AD7" w:rsidRPr="00F23FF9" w:rsidRDefault="00002AD7" w:rsidP="00416FDC">
                  <w:pPr>
                    <w:pStyle w:val="Contenudetableau"/>
                    <w:ind w:left="72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625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1EBAF45E" w14:textId="567FF238" w:rsidR="00002AD7" w:rsidRPr="00F23FF9" w:rsidRDefault="00002AD7" w:rsidP="00416FDC">
                  <w:pPr>
                    <w:pStyle w:val="Contenudetableau"/>
                    <w:numPr>
                      <w:ilvl w:val="0"/>
                      <w:numId w:val="16"/>
                    </w:numPr>
                    <w:tabs>
                      <w:tab w:val="left" w:pos="265"/>
                    </w:tabs>
                    <w:ind w:left="0" w:hanging="49"/>
                    <w:rPr>
                      <w:sz w:val="22"/>
                      <w:szCs w:val="22"/>
                    </w:rPr>
                  </w:pPr>
                  <w:r w:rsidRPr="00F23FF9">
                    <w:rPr>
                      <w:sz w:val="22"/>
                      <w:szCs w:val="22"/>
                    </w:rPr>
                    <w:t xml:space="preserve">Affiche une page avec la liste des </w:t>
                  </w:r>
                  <w:r w:rsidR="00416FDC">
                    <w:rPr>
                      <w:sz w:val="22"/>
                      <w:szCs w:val="22"/>
                    </w:rPr>
                    <w:t xml:space="preserve">catégories de </w:t>
                  </w:r>
                  <w:r w:rsidRPr="00F23FF9">
                    <w:rPr>
                      <w:sz w:val="22"/>
                      <w:szCs w:val="22"/>
                    </w:rPr>
                    <w:t>produits disponibles</w:t>
                  </w:r>
                  <w:r w:rsidR="00416FDC">
                    <w:rPr>
                      <w:sz w:val="22"/>
                      <w:szCs w:val="22"/>
                    </w:rPr>
                    <w:t>,</w:t>
                  </w:r>
                  <w:r w:rsidRPr="00F23FF9">
                    <w:rPr>
                      <w:sz w:val="22"/>
                      <w:szCs w:val="22"/>
                    </w:rPr>
                    <w:t xml:space="preserve"> du pdv le plus proche</w:t>
                  </w:r>
                </w:p>
              </w:tc>
            </w:tr>
            <w:tr w:rsidR="00002AD7" w:rsidRPr="00F23FF9" w14:paraId="1E6C8D95" w14:textId="77777777" w:rsidTr="00002AD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340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0B79AE6" w14:textId="61F21C2E" w:rsidR="00002AD7" w:rsidRPr="00F23FF9" w:rsidRDefault="00002AD7" w:rsidP="00416FDC">
                  <w:pPr>
                    <w:pStyle w:val="Contenudetableau"/>
                    <w:numPr>
                      <w:ilvl w:val="0"/>
                      <w:numId w:val="16"/>
                    </w:numPr>
                    <w:tabs>
                      <w:tab w:val="clear" w:pos="720"/>
                      <w:tab w:val="num" w:pos="194"/>
                    </w:tabs>
                    <w:ind w:hanging="810"/>
                    <w:rPr>
                      <w:sz w:val="22"/>
                      <w:szCs w:val="22"/>
                    </w:rPr>
                  </w:pPr>
                  <w:r w:rsidRPr="00F23FF9">
                    <w:rPr>
                      <w:sz w:val="22"/>
                      <w:szCs w:val="22"/>
                    </w:rPr>
                    <w:t>Sélectionne un</w:t>
                  </w:r>
                  <w:r w:rsidR="00552C6B" w:rsidRPr="00F23FF9">
                    <w:rPr>
                      <w:sz w:val="22"/>
                      <w:szCs w:val="22"/>
                    </w:rPr>
                    <w:t>e catégorie</w:t>
                  </w:r>
                </w:p>
              </w:tc>
              <w:tc>
                <w:tcPr>
                  <w:tcW w:w="625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3EBE1D08" w14:textId="77777777" w:rsidR="00002AD7" w:rsidRPr="00F23FF9" w:rsidRDefault="00002AD7" w:rsidP="00416FDC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</w:p>
              </w:tc>
            </w:tr>
            <w:tr w:rsidR="00002AD7" w:rsidRPr="00F23FF9" w14:paraId="3C383A3B" w14:textId="77777777" w:rsidTr="00002AD7">
              <w:tc>
                <w:tcPr>
                  <w:tcW w:w="340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45804028" w14:textId="77777777" w:rsidR="00002AD7" w:rsidRPr="00F23FF9" w:rsidRDefault="00002AD7" w:rsidP="00416FDC">
                  <w:pPr>
                    <w:pStyle w:val="Contenudetableau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625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42A0CC1" w14:textId="3DE23415" w:rsidR="00002AD7" w:rsidRPr="00F23FF9" w:rsidRDefault="00002AD7" w:rsidP="00416FDC">
                  <w:pPr>
                    <w:pStyle w:val="Contenudetableau"/>
                    <w:numPr>
                      <w:ilvl w:val="0"/>
                      <w:numId w:val="16"/>
                    </w:numPr>
                    <w:tabs>
                      <w:tab w:val="left" w:pos="265"/>
                    </w:tabs>
                    <w:ind w:left="0" w:hanging="49"/>
                    <w:rPr>
                      <w:sz w:val="22"/>
                      <w:szCs w:val="22"/>
                    </w:rPr>
                  </w:pPr>
                  <w:r w:rsidRPr="00F23FF9">
                    <w:rPr>
                      <w:sz w:val="22"/>
                      <w:szCs w:val="22"/>
                    </w:rPr>
                    <w:t xml:space="preserve">Affiche </w:t>
                  </w:r>
                  <w:r w:rsidR="00552C6B" w:rsidRPr="00F23FF9">
                    <w:rPr>
                      <w:sz w:val="22"/>
                      <w:szCs w:val="22"/>
                    </w:rPr>
                    <w:t>la catégorie (</w:t>
                  </w:r>
                  <w:r w:rsidR="00552C6B" w:rsidRPr="00F23FF9">
                    <w:rPr>
                      <w:sz w:val="22"/>
                      <w:szCs w:val="22"/>
                      <w:highlight w:val="yellow"/>
                    </w:rPr>
                    <w:t>X</w:t>
                  </w:r>
                  <w:r w:rsidR="00552C6B" w:rsidRPr="00F23FF9">
                    <w:rPr>
                      <w:sz w:val="22"/>
                      <w:szCs w:val="22"/>
                    </w:rPr>
                    <w:t xml:space="preserve"> produits affichés/page)</w:t>
                  </w:r>
                </w:p>
              </w:tc>
            </w:tr>
            <w:tr w:rsidR="00552C6B" w:rsidRPr="00F23FF9" w14:paraId="4F094087" w14:textId="77777777" w:rsidTr="00002AD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340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3F8AC881" w14:textId="5AEED008" w:rsidR="00552C6B" w:rsidRPr="00F23FF9" w:rsidRDefault="00552C6B" w:rsidP="00416FDC">
                  <w:pPr>
                    <w:pStyle w:val="Contenudetableau"/>
                    <w:numPr>
                      <w:ilvl w:val="0"/>
                      <w:numId w:val="16"/>
                    </w:numPr>
                    <w:tabs>
                      <w:tab w:val="clear" w:pos="720"/>
                      <w:tab w:val="num" w:pos="194"/>
                    </w:tabs>
                    <w:ind w:hanging="810"/>
                    <w:rPr>
                      <w:sz w:val="22"/>
                      <w:szCs w:val="22"/>
                    </w:rPr>
                  </w:pPr>
                  <w:r w:rsidRPr="00F23FF9">
                    <w:rPr>
                      <w:sz w:val="22"/>
                      <w:szCs w:val="22"/>
                    </w:rPr>
                    <w:t>Sélectionne un produit</w:t>
                  </w:r>
                </w:p>
              </w:tc>
              <w:tc>
                <w:tcPr>
                  <w:tcW w:w="625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4A3ADBA6" w14:textId="77777777" w:rsidR="00552C6B" w:rsidRPr="00F23FF9" w:rsidRDefault="00552C6B" w:rsidP="00416FDC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</w:p>
              </w:tc>
            </w:tr>
            <w:tr w:rsidR="00552C6B" w:rsidRPr="00F23FF9" w14:paraId="2664A344" w14:textId="77777777" w:rsidTr="00002AD7">
              <w:tc>
                <w:tcPr>
                  <w:tcW w:w="340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593BDF4A" w14:textId="77777777" w:rsidR="00552C6B" w:rsidRPr="00F23FF9" w:rsidRDefault="00552C6B" w:rsidP="00416FDC">
                  <w:pPr>
                    <w:pStyle w:val="Contenudetableau"/>
                    <w:ind w:left="72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625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68F1FC30" w14:textId="35AD8EBD" w:rsidR="00552C6B" w:rsidRPr="00F23FF9" w:rsidRDefault="00552C6B" w:rsidP="00416FDC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  <w:r w:rsidRPr="00F23FF9">
                    <w:rPr>
                      <w:sz w:val="22"/>
                      <w:szCs w:val="22"/>
                    </w:rPr>
                    <w:t>8. Affiche une fiche produit (photo – description)</w:t>
                  </w:r>
                </w:p>
              </w:tc>
            </w:tr>
            <w:tr w:rsidR="00002AD7" w:rsidRPr="00F23FF9" w14:paraId="767E070F" w14:textId="77777777" w:rsidTr="00002AD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340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41EB569" w14:textId="4720CB48" w:rsidR="00002AD7" w:rsidRPr="00F23FF9" w:rsidRDefault="00002AD7" w:rsidP="00416FDC">
                  <w:pPr>
                    <w:pStyle w:val="Contenudetableau"/>
                    <w:numPr>
                      <w:ilvl w:val="0"/>
                      <w:numId w:val="17"/>
                    </w:numPr>
                    <w:ind w:left="195" w:hanging="284"/>
                    <w:rPr>
                      <w:sz w:val="22"/>
                      <w:szCs w:val="22"/>
                    </w:rPr>
                  </w:pPr>
                  <w:r w:rsidRPr="00F23FF9">
                    <w:rPr>
                      <w:sz w:val="22"/>
                      <w:szCs w:val="22"/>
                    </w:rPr>
                    <w:t>Quitte la fiche produit</w:t>
                  </w:r>
                </w:p>
              </w:tc>
              <w:tc>
                <w:tcPr>
                  <w:tcW w:w="625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39225E07" w14:textId="77777777" w:rsidR="00002AD7" w:rsidRPr="00F23FF9" w:rsidRDefault="00002AD7" w:rsidP="00416FDC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</w:p>
              </w:tc>
            </w:tr>
            <w:tr w:rsidR="00002AD7" w:rsidRPr="00F23FF9" w14:paraId="02EEAAFE" w14:textId="77777777" w:rsidTr="00002AD7">
              <w:tc>
                <w:tcPr>
                  <w:tcW w:w="340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5BE1C674" w14:textId="77777777" w:rsidR="00002AD7" w:rsidRPr="00F23FF9" w:rsidRDefault="00002AD7" w:rsidP="00416FDC">
                  <w:pPr>
                    <w:pStyle w:val="Contenudetableau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625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F8741A7" w14:textId="079FBEEE" w:rsidR="00002AD7" w:rsidRPr="00F23FF9" w:rsidRDefault="00002AD7" w:rsidP="00416FDC">
                  <w:pPr>
                    <w:pStyle w:val="Contenudetableau"/>
                    <w:numPr>
                      <w:ilvl w:val="0"/>
                      <w:numId w:val="17"/>
                    </w:numPr>
                    <w:tabs>
                      <w:tab w:val="left" w:pos="265"/>
                    </w:tabs>
                    <w:ind w:left="0" w:hanging="49"/>
                    <w:rPr>
                      <w:sz w:val="22"/>
                      <w:szCs w:val="22"/>
                    </w:rPr>
                  </w:pPr>
                  <w:r w:rsidRPr="00F23FF9">
                    <w:rPr>
                      <w:sz w:val="22"/>
                      <w:szCs w:val="22"/>
                    </w:rPr>
                    <w:t>Retourne à l’affichage de la</w:t>
                  </w:r>
                  <w:r w:rsidR="00416FDC">
                    <w:rPr>
                      <w:sz w:val="22"/>
                      <w:szCs w:val="22"/>
                    </w:rPr>
                    <w:t xml:space="preserve"> catégorie (étape 5)</w:t>
                  </w:r>
                </w:p>
              </w:tc>
            </w:tr>
          </w:tbl>
          <w:p w14:paraId="29AAFC49" w14:textId="77777777" w:rsidR="00BC2149" w:rsidRPr="00F23FF9" w:rsidRDefault="00BC2149" w:rsidP="00416FDC">
            <w:pPr>
              <w:pStyle w:val="Contenudetableau"/>
              <w:rPr>
                <w:sz w:val="22"/>
                <w:szCs w:val="22"/>
              </w:rPr>
            </w:pPr>
          </w:p>
        </w:tc>
      </w:tr>
      <w:tr w:rsidR="00BC2149" w:rsidRPr="00F23FF9" w14:paraId="6C17071A" w14:textId="77777777" w:rsidTr="00416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4"/>
            <w:vAlign w:val="center"/>
          </w:tcPr>
          <w:p w14:paraId="582705D1" w14:textId="0FB1C53E" w:rsidR="00BC2149" w:rsidRPr="00F23FF9" w:rsidRDefault="00F23FF9" w:rsidP="00416FDC">
            <w:pPr>
              <w:pStyle w:val="Contenudetableau"/>
              <w:rPr>
                <w:color w:val="000000" w:themeColor="text1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SCENARIO </w:t>
            </w:r>
            <w:r>
              <w:rPr>
                <w:sz w:val="22"/>
                <w:szCs w:val="22"/>
              </w:rPr>
              <w:t>ALTERNATIF</w:t>
            </w:r>
          </w:p>
        </w:tc>
      </w:tr>
      <w:tr w:rsidR="00002AD7" w:rsidRPr="00F23FF9" w14:paraId="01D6ECCE" w14:textId="77777777" w:rsidTr="00416FDC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4"/>
            <w:vAlign w:val="center"/>
          </w:tcPr>
          <w:tbl>
            <w:tblPr>
              <w:tblStyle w:val="TableauGrille5Fonc-Accentuation5"/>
              <w:tblW w:w="9639" w:type="dxa"/>
              <w:tblInd w:w="21" w:type="dxa"/>
              <w:tblLayout w:type="fixed"/>
              <w:tblLook w:val="0420" w:firstRow="1" w:lastRow="0" w:firstColumn="0" w:lastColumn="0" w:noHBand="0" w:noVBand="1"/>
            </w:tblPr>
            <w:tblGrid>
              <w:gridCol w:w="4674"/>
              <w:gridCol w:w="4965"/>
            </w:tblGrid>
            <w:tr w:rsidR="00002AD7" w:rsidRPr="00F23FF9" w14:paraId="6BC5ED2F" w14:textId="77777777" w:rsidTr="00416FD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4674" w:type="dxa"/>
                  <w:tcBorders>
                    <w:bottom w:val="single" w:sz="4" w:space="0" w:color="FFFFFF" w:themeColor="background1"/>
                    <w:right w:val="single" w:sz="4" w:space="0" w:color="FFFFFF" w:themeColor="background1"/>
                  </w:tcBorders>
                  <w:vAlign w:val="center"/>
                  <w:hideMark/>
                </w:tcPr>
                <w:p w14:paraId="180ED4A0" w14:textId="63DFA742" w:rsidR="00002AD7" w:rsidRPr="00F23FF9" w:rsidRDefault="00F23FF9" w:rsidP="00416FDC">
                  <w:pPr>
                    <w:pStyle w:val="Contenudetableau"/>
                    <w:jc w:val="center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00F23FF9">
                    <w:rPr>
                      <w:b w:val="0"/>
                      <w:bCs w:val="0"/>
                      <w:sz w:val="22"/>
                      <w:szCs w:val="22"/>
                    </w:rPr>
                    <w:t>UTILISATEUR</w:t>
                  </w:r>
                </w:p>
              </w:tc>
              <w:tc>
                <w:tcPr>
                  <w:tcW w:w="4965" w:type="dxa"/>
                  <w:tcBorders>
                    <w:left w:val="single" w:sz="4" w:space="0" w:color="FFFFFF" w:themeColor="background1"/>
                    <w:bottom w:val="single" w:sz="4" w:space="0" w:color="FFFFFF" w:themeColor="background1"/>
                  </w:tcBorders>
                  <w:vAlign w:val="center"/>
                  <w:hideMark/>
                </w:tcPr>
                <w:p w14:paraId="0BFFB4C0" w14:textId="760B5874" w:rsidR="00002AD7" w:rsidRPr="00F23FF9" w:rsidRDefault="00F23FF9" w:rsidP="00416FDC">
                  <w:pPr>
                    <w:pStyle w:val="Contenudetableau"/>
                    <w:jc w:val="center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00F23FF9">
                    <w:rPr>
                      <w:b w:val="0"/>
                      <w:bCs w:val="0"/>
                      <w:sz w:val="22"/>
                      <w:szCs w:val="22"/>
                    </w:rPr>
                    <w:t>SYSTEME</w:t>
                  </w:r>
                </w:p>
              </w:tc>
            </w:tr>
            <w:tr w:rsidR="00002AD7" w:rsidRPr="00F23FF9" w14:paraId="532F78CB" w14:textId="77777777" w:rsidTr="006B48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467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23291033" w14:textId="2AEEEE43" w:rsidR="00E96CD1" w:rsidRPr="00F23FF9" w:rsidRDefault="00BB3D73" w:rsidP="00416FDC">
                  <w:pPr>
                    <w:pStyle w:val="Contenudetableau"/>
                    <w:rPr>
                      <w:sz w:val="22"/>
                      <w:szCs w:val="22"/>
                    </w:rPr>
                  </w:pPr>
                  <w:r w:rsidRPr="00F23FF9">
                    <w:rPr>
                      <w:sz w:val="22"/>
                      <w:szCs w:val="22"/>
                    </w:rPr>
                    <w:t>2</w:t>
                  </w:r>
                  <w:r w:rsidR="00E96CD1" w:rsidRPr="00F23FF9">
                    <w:rPr>
                      <w:sz w:val="22"/>
                      <w:szCs w:val="22"/>
                    </w:rPr>
                    <w:t xml:space="preserve">.a </w:t>
                  </w:r>
                  <w:r w:rsidR="004B1411" w:rsidRPr="007211BF">
                    <w:rPr>
                      <w:sz w:val="22"/>
                      <w:szCs w:val="22"/>
                      <w:highlight w:val="green"/>
                    </w:rPr>
                    <w:t>Quitt</w:t>
                  </w:r>
                  <w:r w:rsidR="004B1411">
                    <w:rPr>
                      <w:sz w:val="22"/>
                      <w:szCs w:val="22"/>
                      <w:highlight w:val="green"/>
                    </w:rPr>
                    <w:t>e</w:t>
                  </w:r>
                  <w:r w:rsidR="00E96CD1" w:rsidRPr="007211BF">
                    <w:rPr>
                      <w:sz w:val="22"/>
                      <w:szCs w:val="22"/>
                      <w:highlight w:val="green"/>
                    </w:rPr>
                    <w:t xml:space="preserve"> le site</w:t>
                  </w:r>
                  <w:r w:rsidR="007211BF" w:rsidRPr="007211BF">
                    <w:rPr>
                      <w:sz w:val="22"/>
                      <w:szCs w:val="22"/>
                      <w:highlight w:val="green"/>
                    </w:rPr>
                    <w:t xml:space="preserve"> (redondant avec *) ?</w:t>
                  </w:r>
                </w:p>
              </w:tc>
              <w:tc>
                <w:tcPr>
                  <w:tcW w:w="496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95F2C32" w14:textId="4959A4B6" w:rsidR="00002AD7" w:rsidRPr="00F23FF9" w:rsidRDefault="00002AD7" w:rsidP="00416FDC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</w:p>
              </w:tc>
            </w:tr>
            <w:tr w:rsidR="006B4826" w:rsidRPr="00F23FF9" w14:paraId="5879A8EB" w14:textId="77777777" w:rsidTr="006B4826">
              <w:tc>
                <w:tcPr>
                  <w:tcW w:w="467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2EE495A8" w14:textId="115DA64A" w:rsidR="006B4826" w:rsidRPr="00F23FF9" w:rsidRDefault="00BB3D73" w:rsidP="00416FDC">
                  <w:pPr>
                    <w:pStyle w:val="Contenudetableau"/>
                    <w:rPr>
                      <w:sz w:val="22"/>
                      <w:szCs w:val="22"/>
                    </w:rPr>
                  </w:pPr>
                  <w:r w:rsidRPr="00F23FF9">
                    <w:rPr>
                      <w:sz w:val="22"/>
                      <w:szCs w:val="22"/>
                    </w:rPr>
                    <w:t>5</w:t>
                  </w:r>
                  <w:r w:rsidR="006B4826" w:rsidRPr="00F23FF9">
                    <w:rPr>
                      <w:sz w:val="22"/>
                      <w:szCs w:val="22"/>
                    </w:rPr>
                    <w:t xml:space="preserve">.a </w:t>
                  </w:r>
                  <w:r w:rsidR="006B4826" w:rsidRPr="00A37801">
                    <w:rPr>
                      <w:sz w:val="22"/>
                      <w:szCs w:val="22"/>
                      <w:highlight w:val="green"/>
                    </w:rPr>
                    <w:t>Quitte le site</w:t>
                  </w:r>
                </w:p>
              </w:tc>
              <w:tc>
                <w:tcPr>
                  <w:tcW w:w="496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124E149E" w14:textId="77777777" w:rsidR="006B4826" w:rsidRPr="00F23FF9" w:rsidRDefault="006B4826" w:rsidP="00416FDC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</w:p>
              </w:tc>
            </w:tr>
            <w:tr w:rsidR="00DA4CC9" w:rsidRPr="00F23FF9" w14:paraId="6024F830" w14:textId="77777777" w:rsidTr="006B48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467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2D3A6F46" w14:textId="2FA5A417" w:rsidR="00DA4CC9" w:rsidRPr="00F23FF9" w:rsidRDefault="00DA4CC9" w:rsidP="00DA4CC9">
                  <w:pPr>
                    <w:pStyle w:val="Contenudetableau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96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35CBA27A" w14:textId="4DC7CAB1" w:rsidR="00DA4CC9" w:rsidRPr="00F23FF9" w:rsidRDefault="00DA4CC9" w:rsidP="00DA4CC9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6</w:t>
                  </w:r>
                  <w:r w:rsidRPr="00F23FF9">
                    <w:rPr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a</w:t>
                  </w:r>
                  <w:r w:rsidRPr="00F23FF9">
                    <w:rPr>
                      <w:sz w:val="22"/>
                      <w:szCs w:val="22"/>
                    </w:rPr>
                    <w:t xml:space="preserve"> Catégorie affichée en grisée si indisponible</w:t>
                  </w:r>
                </w:p>
              </w:tc>
            </w:tr>
            <w:tr w:rsidR="00DA4CC9" w:rsidRPr="00F23FF9" w14:paraId="52B50C80" w14:textId="77777777" w:rsidTr="006B4826">
              <w:tc>
                <w:tcPr>
                  <w:tcW w:w="467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1C2E1B35" w14:textId="4503F788" w:rsidR="00DA4CC9" w:rsidRPr="00F23FF9" w:rsidRDefault="00DA4CC9" w:rsidP="00DA4CC9">
                  <w:pPr>
                    <w:pStyle w:val="Contenudetableau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</w:t>
                  </w:r>
                  <w:r w:rsidRPr="00F23FF9">
                    <w:rPr>
                      <w:sz w:val="22"/>
                      <w:szCs w:val="22"/>
                    </w:rPr>
                    <w:t>.</w:t>
                  </w:r>
                  <w:r w:rsidRPr="00A37801">
                    <w:rPr>
                      <w:sz w:val="22"/>
                      <w:szCs w:val="22"/>
                      <w:highlight w:val="green"/>
                    </w:rPr>
                    <w:t>a</w:t>
                  </w:r>
                  <w:r w:rsidRPr="00A37801">
                    <w:rPr>
                      <w:sz w:val="22"/>
                      <w:szCs w:val="22"/>
                      <w:highlight w:val="green"/>
                    </w:rPr>
                    <w:t xml:space="preserve"> Quitte le site</w:t>
                  </w:r>
                </w:p>
              </w:tc>
              <w:tc>
                <w:tcPr>
                  <w:tcW w:w="496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2FD67E39" w14:textId="05F1461C" w:rsidR="00DA4CC9" w:rsidRPr="00F23FF9" w:rsidRDefault="00DA4CC9" w:rsidP="00DA4CC9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</w:p>
              </w:tc>
            </w:tr>
            <w:tr w:rsidR="00DA4CC9" w:rsidRPr="00F23FF9" w14:paraId="16149941" w14:textId="77777777" w:rsidTr="006B48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467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42FB2B5F" w14:textId="3A79EFFA" w:rsidR="00DA4CC9" w:rsidRPr="00F23FF9" w:rsidRDefault="00DA4CC9" w:rsidP="00DA4CC9">
                  <w:pPr>
                    <w:pStyle w:val="Contenudetableau"/>
                    <w:rPr>
                      <w:sz w:val="22"/>
                      <w:szCs w:val="22"/>
                    </w:rPr>
                  </w:pPr>
                  <w:r w:rsidRPr="00F23FF9">
                    <w:rPr>
                      <w:sz w:val="22"/>
                      <w:szCs w:val="22"/>
                    </w:rPr>
                    <w:t>7.</w:t>
                  </w:r>
                  <w:r>
                    <w:rPr>
                      <w:sz w:val="22"/>
                      <w:szCs w:val="22"/>
                    </w:rPr>
                    <w:t>b</w:t>
                  </w:r>
                  <w:r w:rsidRPr="00F23FF9"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Retourne à la consultation des catégories</w:t>
                  </w:r>
                </w:p>
              </w:tc>
              <w:tc>
                <w:tcPr>
                  <w:tcW w:w="496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38BBC22A" w14:textId="77777777" w:rsidR="00DA4CC9" w:rsidRPr="00F23FF9" w:rsidRDefault="00DA4CC9" w:rsidP="00DA4CC9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</w:p>
              </w:tc>
            </w:tr>
            <w:tr w:rsidR="00DA4CC9" w:rsidRPr="00F23FF9" w14:paraId="5459E539" w14:textId="77777777" w:rsidTr="006B4826">
              <w:tc>
                <w:tcPr>
                  <w:tcW w:w="467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2D821C24" w14:textId="32D26C32" w:rsidR="00DA4CC9" w:rsidRPr="00F23FF9" w:rsidRDefault="00DA4CC9" w:rsidP="00DA4CC9">
                  <w:pPr>
                    <w:pStyle w:val="Contenudetableau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96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737E6E49" w14:textId="59070FE1" w:rsidR="00DA4CC9" w:rsidRPr="00F23FF9" w:rsidRDefault="00DA4CC9" w:rsidP="00DA4CC9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  <w:r w:rsidRPr="00F23FF9">
                    <w:rPr>
                      <w:sz w:val="22"/>
                      <w:szCs w:val="22"/>
                    </w:rPr>
                    <w:t>8.a Produit affiché en grisé si indisponible</w:t>
                  </w:r>
                </w:p>
              </w:tc>
            </w:tr>
            <w:tr w:rsidR="00DA4CC9" w:rsidRPr="00F23FF9" w14:paraId="10893D02" w14:textId="77777777" w:rsidTr="006B48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467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14F4439A" w14:textId="7E2CD62B" w:rsidR="00DA4CC9" w:rsidRPr="00F23FF9" w:rsidRDefault="00DA4CC9" w:rsidP="00DA4CC9">
                  <w:pPr>
                    <w:pStyle w:val="Contenudetableau"/>
                    <w:rPr>
                      <w:sz w:val="22"/>
                      <w:szCs w:val="22"/>
                    </w:rPr>
                  </w:pPr>
                  <w:r w:rsidRPr="00F23FF9">
                    <w:rPr>
                      <w:sz w:val="22"/>
                      <w:szCs w:val="22"/>
                    </w:rPr>
                    <w:t>9.</w:t>
                  </w:r>
                  <w:r w:rsidRPr="00A37801">
                    <w:rPr>
                      <w:sz w:val="22"/>
                      <w:szCs w:val="22"/>
                      <w:highlight w:val="green"/>
                    </w:rPr>
                    <w:t>a Quitte le site</w:t>
                  </w:r>
                </w:p>
              </w:tc>
              <w:tc>
                <w:tcPr>
                  <w:tcW w:w="496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79D236B2" w14:textId="36D8664E" w:rsidR="00DA4CC9" w:rsidRPr="00F23FF9" w:rsidRDefault="00DA4CC9" w:rsidP="00DA4CC9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</w:p>
              </w:tc>
            </w:tr>
            <w:tr w:rsidR="00DA4CC9" w:rsidRPr="00F23FF9" w14:paraId="2E8AFBF5" w14:textId="77777777" w:rsidTr="006B4826">
              <w:tc>
                <w:tcPr>
                  <w:tcW w:w="467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448AC11A" w14:textId="1A4974DA" w:rsidR="00DA4CC9" w:rsidRPr="00F23FF9" w:rsidRDefault="00DA4CC9" w:rsidP="00DA4CC9">
                  <w:pPr>
                    <w:pStyle w:val="Contenudetableau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9.</w:t>
                  </w:r>
                  <w:r w:rsidRPr="00F23FF9">
                    <w:rPr>
                      <w:sz w:val="22"/>
                      <w:szCs w:val="22"/>
                    </w:rPr>
                    <w:t>b Retourne à la consultation de la catégorie</w:t>
                  </w:r>
                </w:p>
              </w:tc>
              <w:tc>
                <w:tcPr>
                  <w:tcW w:w="496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1A1EE6DA" w14:textId="77777777" w:rsidR="00DA4CC9" w:rsidRPr="00F23FF9" w:rsidRDefault="00DA4CC9" w:rsidP="00DA4CC9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6F2537B4" w14:textId="77777777" w:rsidR="00002AD7" w:rsidRPr="00F23FF9" w:rsidRDefault="00002AD7" w:rsidP="00416FDC">
            <w:pPr>
              <w:pStyle w:val="Contenudetableau"/>
              <w:rPr>
                <w:color w:val="000000" w:themeColor="text1"/>
                <w:sz w:val="22"/>
                <w:szCs w:val="22"/>
              </w:rPr>
            </w:pPr>
          </w:p>
        </w:tc>
      </w:tr>
      <w:tr w:rsidR="00AD60C5" w:rsidRPr="00F23FF9" w14:paraId="44AB3E39" w14:textId="77777777" w:rsidTr="00416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4"/>
            <w:vAlign w:val="center"/>
          </w:tcPr>
          <w:p w14:paraId="6318ACD4" w14:textId="74088617" w:rsidR="00AD60C5" w:rsidRPr="004B1411" w:rsidRDefault="00F23FF9" w:rsidP="004B1411">
            <w:pPr>
              <w:pStyle w:val="Contenudetableau"/>
              <w:ind w:left="360" w:hanging="360"/>
              <w:rPr>
                <w:b w:val="0"/>
                <w:bCs w:val="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SCENARIO </w:t>
            </w:r>
            <w:r>
              <w:rPr>
                <w:sz w:val="22"/>
                <w:szCs w:val="22"/>
              </w:rPr>
              <w:t>D’EXCEPTION</w:t>
            </w:r>
            <w:r w:rsidR="004B1411">
              <w:rPr>
                <w:sz w:val="22"/>
                <w:szCs w:val="22"/>
              </w:rPr>
              <w:t xml:space="preserve"> E1 : au point 2, l’utilisateur n</w:t>
            </w:r>
            <w:r w:rsidR="004B1411" w:rsidRPr="00F23FF9">
              <w:rPr>
                <w:sz w:val="22"/>
                <w:szCs w:val="22"/>
              </w:rPr>
              <w:t>’indique pas une adresse valable</w:t>
            </w:r>
          </w:p>
        </w:tc>
      </w:tr>
      <w:tr w:rsidR="00AD60C5" w:rsidRPr="00F23FF9" w14:paraId="466AD0E5" w14:textId="77777777" w:rsidTr="00416FDC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4"/>
            <w:vAlign w:val="center"/>
          </w:tcPr>
          <w:tbl>
            <w:tblPr>
              <w:tblStyle w:val="TableauGrille5Fonc-Accentuation5"/>
              <w:tblW w:w="9639" w:type="dxa"/>
              <w:tblInd w:w="21" w:type="dxa"/>
              <w:tblLayout w:type="fixed"/>
              <w:tblLook w:val="0420" w:firstRow="1" w:lastRow="0" w:firstColumn="0" w:lastColumn="0" w:noHBand="0" w:noVBand="1"/>
            </w:tblPr>
            <w:tblGrid>
              <w:gridCol w:w="4674"/>
              <w:gridCol w:w="4965"/>
            </w:tblGrid>
            <w:tr w:rsidR="00AD60C5" w:rsidRPr="00F23FF9" w14:paraId="1DD1D6B6" w14:textId="77777777" w:rsidTr="00416FD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4674" w:type="dxa"/>
                  <w:tcBorders>
                    <w:bottom w:val="single" w:sz="4" w:space="0" w:color="FFFFFF" w:themeColor="background1"/>
                    <w:right w:val="single" w:sz="4" w:space="0" w:color="FFFFFF" w:themeColor="background1"/>
                  </w:tcBorders>
                  <w:vAlign w:val="center"/>
                  <w:hideMark/>
                </w:tcPr>
                <w:p w14:paraId="6B4CD1EF" w14:textId="2F13EDC5" w:rsidR="00AD60C5" w:rsidRPr="00F23FF9" w:rsidRDefault="00F23FF9" w:rsidP="00416FDC">
                  <w:pPr>
                    <w:pStyle w:val="Contenudetableau"/>
                    <w:jc w:val="center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00F23FF9">
                    <w:rPr>
                      <w:b w:val="0"/>
                      <w:bCs w:val="0"/>
                      <w:sz w:val="22"/>
                      <w:szCs w:val="22"/>
                    </w:rPr>
                    <w:t>UTILISATEUR</w:t>
                  </w:r>
                </w:p>
              </w:tc>
              <w:tc>
                <w:tcPr>
                  <w:tcW w:w="4965" w:type="dxa"/>
                  <w:tcBorders>
                    <w:left w:val="single" w:sz="4" w:space="0" w:color="FFFFFF" w:themeColor="background1"/>
                    <w:bottom w:val="single" w:sz="4" w:space="0" w:color="FFFFFF" w:themeColor="background1"/>
                  </w:tcBorders>
                  <w:vAlign w:val="center"/>
                  <w:hideMark/>
                </w:tcPr>
                <w:p w14:paraId="7D1EB34F" w14:textId="3EC9928A" w:rsidR="00AD60C5" w:rsidRPr="00F23FF9" w:rsidRDefault="00F23FF9" w:rsidP="00416FDC">
                  <w:pPr>
                    <w:pStyle w:val="Contenudetableau"/>
                    <w:jc w:val="center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00F23FF9">
                    <w:rPr>
                      <w:b w:val="0"/>
                      <w:bCs w:val="0"/>
                      <w:sz w:val="22"/>
                      <w:szCs w:val="22"/>
                    </w:rPr>
                    <w:t>SYSTEME</w:t>
                  </w:r>
                </w:p>
              </w:tc>
            </w:tr>
            <w:tr w:rsidR="00AD60C5" w:rsidRPr="00F23FF9" w14:paraId="173E97E3" w14:textId="77777777" w:rsidTr="00AD60C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467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484DF611" w14:textId="37A22A76" w:rsidR="00AD60C5" w:rsidRPr="00F23FF9" w:rsidRDefault="00AD60C5" w:rsidP="00416FDC">
                  <w:pPr>
                    <w:pStyle w:val="Contenudetableau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96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71E5C835" w14:textId="6F4EA879" w:rsidR="00AD60C5" w:rsidRPr="00F23FF9" w:rsidRDefault="00AD60C5" w:rsidP="00416FDC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  <w:r w:rsidRPr="00F23FF9">
                    <w:rPr>
                      <w:sz w:val="22"/>
                      <w:szCs w:val="22"/>
                    </w:rPr>
                    <w:t>2.a Demande une nouvelle saisie d’adresse</w:t>
                  </w:r>
                </w:p>
              </w:tc>
            </w:tr>
          </w:tbl>
          <w:p w14:paraId="2377CFC7" w14:textId="77777777" w:rsidR="00AD60C5" w:rsidRPr="00F23FF9" w:rsidRDefault="00AD60C5" w:rsidP="00416FDC">
            <w:pPr>
              <w:pStyle w:val="Contenudetableau"/>
              <w:ind w:left="360" w:hanging="360"/>
              <w:rPr>
                <w:sz w:val="22"/>
                <w:szCs w:val="22"/>
              </w:rPr>
            </w:pPr>
          </w:p>
        </w:tc>
      </w:tr>
      <w:tr w:rsidR="00F23FF9" w:rsidRPr="00F23FF9" w14:paraId="4B43CD64" w14:textId="77777777" w:rsidTr="00416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4"/>
            <w:vAlign w:val="center"/>
          </w:tcPr>
          <w:p w14:paraId="170F913F" w14:textId="77777777" w:rsidR="00F23FF9" w:rsidRDefault="00F23FF9" w:rsidP="00416FDC">
            <w:pPr>
              <w:pStyle w:val="Contenudetableau"/>
              <w:rPr>
                <w:sz w:val="22"/>
                <w:szCs w:val="22"/>
              </w:rPr>
            </w:pPr>
          </w:p>
        </w:tc>
      </w:tr>
      <w:tr w:rsidR="005C3E89" w:rsidRPr="00F23FF9" w14:paraId="47241DF9" w14:textId="77777777" w:rsidTr="00416FDC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vAlign w:val="center"/>
          </w:tcPr>
          <w:p w14:paraId="4020EF57" w14:textId="713BF344" w:rsidR="005C3E89" w:rsidRPr="00F23FF9" w:rsidRDefault="00F23FF9" w:rsidP="00416FDC">
            <w:pPr>
              <w:pStyle w:val="En-tte"/>
              <w:keepNext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FIN</w:t>
            </w:r>
          </w:p>
        </w:tc>
        <w:tc>
          <w:tcPr>
            <w:tcW w:w="7509" w:type="dxa"/>
            <w:gridSpan w:val="3"/>
            <w:vAlign w:val="center"/>
          </w:tcPr>
          <w:p w14:paraId="73EEBB71" w14:textId="77777777" w:rsidR="005C3E89" w:rsidRDefault="00F23FF9" w:rsidP="00416FDC">
            <w:pPr>
              <w:pStyle w:val="Contenude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Scénario nominal : </w:t>
            </w:r>
            <w:r w:rsidR="007211BF" w:rsidRPr="007211BF">
              <w:rPr>
                <w:sz w:val="22"/>
                <w:szCs w:val="22"/>
                <w:highlight w:val="green"/>
              </w:rPr>
              <w:t xml:space="preserve">* </w:t>
            </w:r>
            <w:r w:rsidR="00416FDC" w:rsidRPr="007211BF">
              <w:rPr>
                <w:sz w:val="22"/>
                <w:szCs w:val="22"/>
                <w:highlight w:val="green"/>
              </w:rPr>
              <w:t>aux étapes 2, 5, 7 ou 9 sur décision de l’utilisateur</w:t>
            </w:r>
          </w:p>
          <w:p w14:paraId="4A8ABA91" w14:textId="7C115113" w:rsidR="00A37801" w:rsidRPr="00F23FF9" w:rsidRDefault="00A37801" w:rsidP="00416FDC">
            <w:pPr>
              <w:pStyle w:val="Contenude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Scénario</w:t>
            </w:r>
            <w:r>
              <w:rPr>
                <w:sz w:val="22"/>
                <w:szCs w:val="22"/>
              </w:rPr>
              <w:t xml:space="preserve"> d’exception : à l’étape 2 l’utilisateur ne renseigne pas une adresse valide</w:t>
            </w:r>
          </w:p>
        </w:tc>
      </w:tr>
      <w:tr w:rsidR="005C3E89" w:rsidRPr="00F23FF9" w14:paraId="6EC9650F" w14:textId="77777777" w:rsidTr="00416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vAlign w:val="center"/>
          </w:tcPr>
          <w:p w14:paraId="4F9EB65E" w14:textId="5A297D21" w:rsidR="005C3E89" w:rsidRPr="00F23FF9" w:rsidRDefault="00F23FF9" w:rsidP="00416FDC">
            <w:pPr>
              <w:pStyle w:val="En-tte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POST-CONDITIONS</w:t>
            </w:r>
          </w:p>
        </w:tc>
        <w:tc>
          <w:tcPr>
            <w:tcW w:w="7509" w:type="dxa"/>
            <w:gridSpan w:val="3"/>
            <w:vAlign w:val="center"/>
          </w:tcPr>
          <w:p w14:paraId="16C716FB" w14:textId="06F63679" w:rsidR="005C3E89" w:rsidRPr="00F23FF9" w:rsidRDefault="00F23FF9" w:rsidP="00416FDC">
            <w:pPr>
              <w:pStyle w:val="Contenude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>Aucunes</w:t>
            </w:r>
          </w:p>
        </w:tc>
      </w:tr>
      <w:tr w:rsidR="00F23FF9" w:rsidRPr="00F23FF9" w14:paraId="02D016CF" w14:textId="77777777" w:rsidTr="00416FDC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4"/>
            <w:vAlign w:val="center"/>
          </w:tcPr>
          <w:p w14:paraId="7B122987" w14:textId="62D4B739" w:rsidR="00F23FF9" w:rsidRPr="00F23FF9" w:rsidRDefault="00F23FF9" w:rsidP="00416FDC">
            <w:pPr>
              <w:pStyle w:val="Contenudetableau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COMPLEMENTS</w:t>
            </w:r>
          </w:p>
        </w:tc>
      </w:tr>
      <w:tr w:rsidR="00F23FF9" w:rsidRPr="00F23FF9" w14:paraId="5ABCF9CC" w14:textId="77777777" w:rsidTr="00416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476B109" w14:textId="748FE8AA" w:rsidR="00F23FF9" w:rsidRPr="007211BF" w:rsidRDefault="007211BF" w:rsidP="00416FDC">
            <w:pPr>
              <w:pStyle w:val="Contenudetableau"/>
              <w:rPr>
                <w:sz w:val="22"/>
                <w:szCs w:val="22"/>
              </w:rPr>
            </w:pPr>
            <w:r w:rsidRPr="007211BF">
              <w:rPr>
                <w:sz w:val="22"/>
                <w:szCs w:val="22"/>
              </w:rPr>
              <w:lastRenderedPageBreak/>
              <w:t>ERGONOMIE</w:t>
            </w:r>
          </w:p>
        </w:tc>
        <w:tc>
          <w:tcPr>
            <w:tcW w:w="7513" w:type="dxa"/>
            <w:gridSpan w:val="3"/>
            <w:vAlign w:val="center"/>
          </w:tcPr>
          <w:p w14:paraId="25BCE57F" w14:textId="0C4FF0A6" w:rsidR="00F23FF9" w:rsidRDefault="007211BF" w:rsidP="00416FDC">
            <w:pPr>
              <w:pStyle w:val="Contenude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 déterminer : le nombre de produits à afficher par page, proposer quelques choix à l’utilisateur</w:t>
            </w:r>
          </w:p>
        </w:tc>
      </w:tr>
      <w:tr w:rsidR="00F23FF9" w:rsidRPr="00F23FF9" w14:paraId="5A96A65A" w14:textId="77777777" w:rsidTr="00416FDC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2FA43C1" w14:textId="15922AFA" w:rsidR="00F23FF9" w:rsidRPr="007211BF" w:rsidRDefault="007211BF" w:rsidP="00416FDC">
            <w:pPr>
              <w:pStyle w:val="Contenudetableau"/>
              <w:rPr>
                <w:sz w:val="22"/>
                <w:szCs w:val="22"/>
              </w:rPr>
            </w:pPr>
            <w:r w:rsidRPr="007211BF">
              <w:rPr>
                <w:sz w:val="22"/>
                <w:szCs w:val="22"/>
              </w:rPr>
              <w:t>PERFORMANCE</w:t>
            </w:r>
          </w:p>
        </w:tc>
        <w:tc>
          <w:tcPr>
            <w:tcW w:w="7513" w:type="dxa"/>
            <w:gridSpan w:val="3"/>
            <w:vAlign w:val="center"/>
          </w:tcPr>
          <w:p w14:paraId="796609E6" w14:textId="5791B815" w:rsidR="00F23FF9" w:rsidRDefault="007211BF" w:rsidP="00416FDC">
            <w:pPr>
              <w:pStyle w:val="Contenude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 déterminer : temps d’affichage maximum de la page</w:t>
            </w:r>
          </w:p>
        </w:tc>
      </w:tr>
      <w:tr w:rsidR="00F23FF9" w:rsidRPr="00F23FF9" w14:paraId="305ACEC3" w14:textId="77777777" w:rsidTr="00416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DAF7DF9" w14:textId="5930224B" w:rsidR="00F23FF9" w:rsidRPr="007211BF" w:rsidRDefault="007211BF" w:rsidP="00416FDC">
            <w:pPr>
              <w:pStyle w:val="Contenudetableau"/>
              <w:rPr>
                <w:sz w:val="22"/>
                <w:szCs w:val="22"/>
              </w:rPr>
            </w:pPr>
            <w:r w:rsidRPr="007211BF">
              <w:rPr>
                <w:sz w:val="22"/>
                <w:szCs w:val="22"/>
              </w:rPr>
              <w:t>PROBLEMES</w:t>
            </w:r>
          </w:p>
        </w:tc>
        <w:tc>
          <w:tcPr>
            <w:tcW w:w="7513" w:type="dxa"/>
            <w:gridSpan w:val="3"/>
            <w:vAlign w:val="center"/>
          </w:tcPr>
          <w:p w14:paraId="6FC337F7" w14:textId="77777777" w:rsidR="00F23FF9" w:rsidRDefault="007211BF" w:rsidP="00416FDC">
            <w:pPr>
              <w:pStyle w:val="Contenude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Envisager de faire des sous catégories. Prévoir des filtres de recherches ? Prévoir des filtres de tri ?</w:t>
            </w:r>
          </w:p>
          <w:p w14:paraId="120A4DE4" w14:textId="517EB4FE" w:rsidR="004B1411" w:rsidRDefault="004B1411" w:rsidP="00416FDC">
            <w:pPr>
              <w:pStyle w:val="Contenude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Proposer à l’utilisateur de choisir un autre point de vente que le plus proche ? / sous quelles conditions ?</w:t>
            </w:r>
          </w:p>
        </w:tc>
      </w:tr>
    </w:tbl>
    <w:p w14:paraId="2F6464CE" w14:textId="77777777" w:rsidR="00F23FF9" w:rsidRPr="00D002D3" w:rsidRDefault="00F23FF9" w:rsidP="00AD60C5">
      <w:pPr>
        <w:pStyle w:val="Corpsdetexte"/>
        <w:spacing w:after="0"/>
        <w:ind w:left="720"/>
      </w:pPr>
    </w:p>
    <w:p w14:paraId="628E56D1" w14:textId="4363B203" w:rsidR="007211BF" w:rsidRPr="00D002D3" w:rsidRDefault="007211BF" w:rsidP="007211BF">
      <w:pPr>
        <w:pStyle w:val="Titre4"/>
      </w:pPr>
      <w:r w:rsidRPr="00D002D3">
        <w:t>UC</w:t>
      </w:r>
      <w:r>
        <w:t>2</w:t>
      </w:r>
      <w:r w:rsidRPr="00D002D3">
        <w:t xml:space="preserve"> – Cas d’utilisation </w:t>
      </w:r>
      <w:r>
        <w:t>« </w:t>
      </w:r>
      <w:r w:rsidR="008A7999">
        <w:t>Enregistrer un achat</w:t>
      </w:r>
      <w:r>
        <w:t> »</w:t>
      </w:r>
    </w:p>
    <w:tbl>
      <w:tblPr>
        <w:tblStyle w:val="TableauGrille5Fonc-Accentuation5"/>
        <w:tblW w:w="9918" w:type="dxa"/>
        <w:tblLayout w:type="fixed"/>
        <w:tblLook w:val="04A0" w:firstRow="1" w:lastRow="0" w:firstColumn="1" w:lastColumn="0" w:noHBand="0" w:noVBand="1"/>
      </w:tblPr>
      <w:tblGrid>
        <w:gridCol w:w="2409"/>
        <w:gridCol w:w="4105"/>
        <w:gridCol w:w="1842"/>
        <w:gridCol w:w="1562"/>
      </w:tblGrid>
      <w:tr w:rsidR="007211BF" w:rsidRPr="00F23FF9" w14:paraId="2422EAB5" w14:textId="77777777" w:rsidTr="00B62F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vAlign w:val="center"/>
          </w:tcPr>
          <w:p w14:paraId="6469CBD5" w14:textId="74A9A5EE" w:rsidR="007211BF" w:rsidRPr="00F23FF9" w:rsidRDefault="007211BF" w:rsidP="004A1A9B">
            <w:pPr>
              <w:pStyle w:val="En-tte"/>
              <w:keepNext/>
              <w:rPr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>UC</w:t>
            </w:r>
            <w:r w:rsidR="008A7999">
              <w:rPr>
                <w:sz w:val="22"/>
                <w:szCs w:val="22"/>
              </w:rPr>
              <w:t>2</w:t>
            </w:r>
          </w:p>
        </w:tc>
        <w:tc>
          <w:tcPr>
            <w:tcW w:w="4105" w:type="dxa"/>
            <w:vAlign w:val="center"/>
          </w:tcPr>
          <w:p w14:paraId="49BD9F91" w14:textId="77777777" w:rsidR="007211BF" w:rsidRPr="00F23FF9" w:rsidRDefault="007211BF" w:rsidP="004A1A9B">
            <w:pPr>
              <w:pStyle w:val="En-tte"/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>Auteur : Loïc ROMERO</w:t>
            </w:r>
          </w:p>
        </w:tc>
        <w:tc>
          <w:tcPr>
            <w:tcW w:w="1842" w:type="dxa"/>
            <w:vAlign w:val="center"/>
          </w:tcPr>
          <w:p w14:paraId="0A9F5AD1" w14:textId="77777777" w:rsidR="007211BF" w:rsidRPr="00F23FF9" w:rsidRDefault="007211BF" w:rsidP="004A1A9B">
            <w:pPr>
              <w:pStyle w:val="Contenud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>Date : 07/07/20</w:t>
            </w:r>
          </w:p>
        </w:tc>
        <w:tc>
          <w:tcPr>
            <w:tcW w:w="1562" w:type="dxa"/>
            <w:vAlign w:val="center"/>
          </w:tcPr>
          <w:p w14:paraId="1E6BAEF0" w14:textId="77777777" w:rsidR="007211BF" w:rsidRPr="00F23FF9" w:rsidRDefault="007211BF" w:rsidP="004A1A9B">
            <w:pPr>
              <w:pStyle w:val="Contenud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>Version : 1.0</w:t>
            </w:r>
          </w:p>
        </w:tc>
      </w:tr>
      <w:tr w:rsidR="007211BF" w:rsidRPr="00F23FF9" w14:paraId="28706A18" w14:textId="77777777" w:rsidTr="004A1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vAlign w:val="center"/>
          </w:tcPr>
          <w:p w14:paraId="6A92DA19" w14:textId="77777777" w:rsidR="007211BF" w:rsidRPr="00F23FF9" w:rsidRDefault="007211BF" w:rsidP="004A1A9B">
            <w:pPr>
              <w:pStyle w:val="En-tte"/>
              <w:keepNext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</w:t>
            </w:r>
          </w:p>
        </w:tc>
        <w:tc>
          <w:tcPr>
            <w:tcW w:w="7509" w:type="dxa"/>
            <w:gridSpan w:val="3"/>
            <w:shd w:val="clear" w:color="auto" w:fill="5B9BD5" w:themeFill="accent5"/>
            <w:vAlign w:val="center"/>
          </w:tcPr>
          <w:p w14:paraId="1EC5E1B4" w14:textId="4A32DF7A" w:rsidR="007211BF" w:rsidRPr="00F23FF9" w:rsidRDefault="007211BF" w:rsidP="004A1A9B">
            <w:pPr>
              <w:pStyle w:val="Contenude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F23FF9">
              <w:rPr>
                <w:b/>
                <w:bCs/>
                <w:color w:val="FFFFFF" w:themeColor="background1"/>
                <w:sz w:val="22"/>
                <w:szCs w:val="22"/>
              </w:rPr>
              <w:t>« </w:t>
            </w:r>
            <w:r w:rsidR="008A7999" w:rsidRPr="008A7999">
              <w:rPr>
                <w:b/>
                <w:bCs/>
                <w:color w:val="FFFFFF" w:themeColor="background1"/>
                <w:sz w:val="22"/>
                <w:szCs w:val="22"/>
              </w:rPr>
              <w:t xml:space="preserve">Enregistrer un </w:t>
            </w:r>
            <w:r w:rsidR="0014601A" w:rsidRPr="008A7999">
              <w:rPr>
                <w:b/>
                <w:bCs/>
                <w:color w:val="FFFFFF" w:themeColor="background1"/>
                <w:sz w:val="22"/>
                <w:szCs w:val="22"/>
              </w:rPr>
              <w:t>achat</w:t>
            </w:r>
            <w:r w:rsidR="0014601A" w:rsidRPr="00F23FF9">
              <w:rPr>
                <w:b/>
                <w:bCs/>
                <w:color w:val="FFFFFF" w:themeColor="background1"/>
                <w:sz w:val="22"/>
                <w:szCs w:val="22"/>
              </w:rPr>
              <w:t xml:space="preserve"> »</w:t>
            </w:r>
            <w:r w:rsidRPr="00F23FF9">
              <w:rPr>
                <w:b/>
                <w:bCs/>
                <w:color w:val="FFFFFF" w:themeColor="background1"/>
                <w:sz w:val="22"/>
                <w:szCs w:val="22"/>
              </w:rPr>
              <w:t xml:space="preserve"> </w:t>
            </w:r>
          </w:p>
        </w:tc>
      </w:tr>
      <w:tr w:rsidR="007211BF" w:rsidRPr="00F23FF9" w14:paraId="26F3AD8C" w14:textId="77777777" w:rsidTr="004A1A9B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vAlign w:val="center"/>
          </w:tcPr>
          <w:p w14:paraId="7BA2DAEE" w14:textId="77777777" w:rsidR="007211BF" w:rsidRPr="00F23FF9" w:rsidRDefault="007211BF" w:rsidP="004A1A9B">
            <w:pPr>
              <w:pStyle w:val="En-tte"/>
              <w:keepNext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PACKAGE</w:t>
            </w:r>
          </w:p>
        </w:tc>
        <w:tc>
          <w:tcPr>
            <w:tcW w:w="7509" w:type="dxa"/>
            <w:gridSpan w:val="3"/>
            <w:shd w:val="clear" w:color="auto" w:fill="5B9BD5" w:themeFill="accent5"/>
            <w:vAlign w:val="center"/>
          </w:tcPr>
          <w:p w14:paraId="31B5CFDA" w14:textId="77777777" w:rsidR="007211BF" w:rsidRPr="00F23FF9" w:rsidRDefault="007211BF" w:rsidP="004A1A9B">
            <w:pPr>
              <w:pStyle w:val="Contenude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F23FF9">
              <w:rPr>
                <w:b/>
                <w:bCs/>
                <w:color w:val="FFFFFF" w:themeColor="background1"/>
                <w:sz w:val="22"/>
                <w:szCs w:val="22"/>
              </w:rPr>
              <w:t>Interfaces achat</w:t>
            </w:r>
          </w:p>
        </w:tc>
      </w:tr>
      <w:tr w:rsidR="007211BF" w:rsidRPr="00F23FF9" w14:paraId="4E65FF77" w14:textId="77777777" w:rsidTr="004A1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vAlign w:val="center"/>
          </w:tcPr>
          <w:p w14:paraId="6D55950B" w14:textId="77777777" w:rsidR="007211BF" w:rsidRPr="00F23FF9" w:rsidRDefault="007211BF" w:rsidP="004A1A9B">
            <w:pPr>
              <w:pStyle w:val="En-tte"/>
              <w:keepNext/>
              <w:rPr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>DESCRIPTION</w:t>
            </w:r>
          </w:p>
        </w:tc>
        <w:tc>
          <w:tcPr>
            <w:tcW w:w="7509" w:type="dxa"/>
            <w:gridSpan w:val="3"/>
            <w:vAlign w:val="center"/>
          </w:tcPr>
          <w:p w14:paraId="0743C840" w14:textId="0CD490B3" w:rsidR="007211BF" w:rsidRPr="00F23FF9" w:rsidRDefault="0014601A" w:rsidP="004A1A9B">
            <w:pPr>
              <w:pStyle w:val="Contenude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L’enregistrement d’un achat doit pouvoir être réalisé en ligne par un client ou un employé (et éventuellement un Responsable de pdv). L’enregistrement comprends le </w:t>
            </w:r>
            <w:r w:rsidR="00DA4CC9">
              <w:rPr>
                <w:sz w:val="22"/>
                <w:szCs w:val="22"/>
              </w:rPr>
              <w:t>récapitulatif</w:t>
            </w:r>
            <w:r>
              <w:rPr>
                <w:sz w:val="22"/>
                <w:szCs w:val="22"/>
              </w:rPr>
              <w:t xml:space="preserve"> des produits demandés et le règlement de l’achat</w:t>
            </w:r>
            <w:r w:rsidR="00DA4CC9">
              <w:rPr>
                <w:sz w:val="22"/>
                <w:szCs w:val="22"/>
              </w:rPr>
              <w:t>.</w:t>
            </w:r>
          </w:p>
        </w:tc>
      </w:tr>
      <w:tr w:rsidR="007211BF" w:rsidRPr="00F23FF9" w14:paraId="7BC78BB3" w14:textId="77777777" w:rsidTr="004A1A9B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vAlign w:val="center"/>
          </w:tcPr>
          <w:p w14:paraId="3A064542" w14:textId="77777777" w:rsidR="007211BF" w:rsidRPr="00F23FF9" w:rsidRDefault="007211BF" w:rsidP="004A1A9B">
            <w:pPr>
              <w:pStyle w:val="En-tte"/>
              <w:keepNext/>
              <w:rPr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>ACTEURS</w:t>
            </w:r>
          </w:p>
        </w:tc>
        <w:tc>
          <w:tcPr>
            <w:tcW w:w="7509" w:type="dxa"/>
            <w:gridSpan w:val="3"/>
            <w:vAlign w:val="center"/>
          </w:tcPr>
          <w:p w14:paraId="1D9BC454" w14:textId="7AF3F6A2" w:rsidR="007211BF" w:rsidRPr="00F23FF9" w:rsidRDefault="007211BF" w:rsidP="004A1A9B">
            <w:pPr>
              <w:pStyle w:val="Contenude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 xml:space="preserve"> Client – Employé - Responsable pdv</w:t>
            </w:r>
            <w:r w:rsidR="003970B3">
              <w:rPr>
                <w:sz w:val="22"/>
                <w:szCs w:val="22"/>
              </w:rPr>
              <w:t xml:space="preserve"> – Système de paiement – Système </w:t>
            </w:r>
            <w:r w:rsidR="003970B3" w:rsidRPr="00F23FF9">
              <w:rPr>
                <w:sz w:val="22"/>
                <w:szCs w:val="22"/>
              </w:rPr>
              <w:t>BDD des adresses livrables</w:t>
            </w:r>
          </w:p>
        </w:tc>
      </w:tr>
      <w:tr w:rsidR="007211BF" w:rsidRPr="00F23FF9" w14:paraId="376B568A" w14:textId="77777777" w:rsidTr="004A1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vAlign w:val="center"/>
          </w:tcPr>
          <w:p w14:paraId="31475348" w14:textId="77777777" w:rsidR="007211BF" w:rsidRPr="00F23FF9" w:rsidRDefault="007211BF" w:rsidP="004A1A9B">
            <w:pPr>
              <w:pStyle w:val="En-tte"/>
              <w:keepNext/>
              <w:rPr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>PRE-CONDITIONS</w:t>
            </w:r>
          </w:p>
        </w:tc>
        <w:tc>
          <w:tcPr>
            <w:tcW w:w="7509" w:type="dxa"/>
            <w:gridSpan w:val="3"/>
            <w:vAlign w:val="center"/>
          </w:tcPr>
          <w:p w14:paraId="07427B56" w14:textId="3963C7A5" w:rsidR="00DA4CC9" w:rsidRDefault="00DA4CC9" w:rsidP="007211BF">
            <w:pPr>
              <w:pStyle w:val="Contenudetableau"/>
              <w:numPr>
                <w:ilvl w:val="0"/>
                <w:numId w:val="14"/>
              </w:numPr>
              <w:tabs>
                <w:tab w:val="clear" w:pos="720"/>
                <w:tab w:val="num" w:pos="178"/>
              </w:tabs>
              <w:ind w:hanging="6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L’utilisateur s’est identifié</w:t>
            </w:r>
          </w:p>
          <w:p w14:paraId="500E27C9" w14:textId="29D26391" w:rsidR="0014601A" w:rsidRDefault="0014601A" w:rsidP="007211BF">
            <w:pPr>
              <w:pStyle w:val="Contenudetableau"/>
              <w:numPr>
                <w:ilvl w:val="0"/>
                <w:numId w:val="14"/>
              </w:numPr>
              <w:tabs>
                <w:tab w:val="clear" w:pos="720"/>
                <w:tab w:val="num" w:pos="178"/>
              </w:tabs>
              <w:ind w:hanging="6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 système a identifié le point de vente adéquat</w:t>
            </w:r>
          </w:p>
          <w:p w14:paraId="1852B15F" w14:textId="3E59B2A2" w:rsidR="0014601A" w:rsidRPr="00F23FF9" w:rsidRDefault="0014601A" w:rsidP="007211BF">
            <w:pPr>
              <w:pStyle w:val="Contenudetableau"/>
              <w:numPr>
                <w:ilvl w:val="0"/>
                <w:numId w:val="14"/>
              </w:numPr>
              <w:tabs>
                <w:tab w:val="clear" w:pos="720"/>
                <w:tab w:val="num" w:pos="178"/>
              </w:tabs>
              <w:ind w:hanging="6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 panier est « non-vide »</w:t>
            </w:r>
          </w:p>
        </w:tc>
      </w:tr>
      <w:tr w:rsidR="007211BF" w:rsidRPr="00F23FF9" w14:paraId="3818E9B0" w14:textId="77777777" w:rsidTr="004A1A9B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vAlign w:val="center"/>
          </w:tcPr>
          <w:p w14:paraId="2BE3BB7C" w14:textId="77777777" w:rsidR="007211BF" w:rsidRPr="00F23FF9" w:rsidRDefault="007211BF" w:rsidP="004A1A9B">
            <w:pPr>
              <w:pStyle w:val="En-tte"/>
              <w:keepNext/>
              <w:rPr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>DONNEES EN ENTREE</w:t>
            </w:r>
          </w:p>
        </w:tc>
        <w:tc>
          <w:tcPr>
            <w:tcW w:w="7509" w:type="dxa"/>
            <w:gridSpan w:val="3"/>
            <w:vAlign w:val="center"/>
          </w:tcPr>
          <w:p w14:paraId="5A9C453C" w14:textId="7E271A94" w:rsidR="007211BF" w:rsidRPr="00F23FF9" w:rsidRDefault="007211BF" w:rsidP="007211BF">
            <w:pPr>
              <w:pStyle w:val="Contenudetableau"/>
              <w:numPr>
                <w:ilvl w:val="0"/>
                <w:numId w:val="6"/>
              </w:numPr>
              <w:tabs>
                <w:tab w:val="clear" w:pos="720"/>
                <w:tab w:val="num" w:pos="178"/>
              </w:tabs>
              <w:ind w:hanging="6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23FF9">
              <w:rPr>
                <w:sz w:val="22"/>
                <w:szCs w:val="22"/>
              </w:rPr>
              <w:t>L’utilisateur a demandé la page « </w:t>
            </w:r>
            <w:r w:rsidR="0014601A">
              <w:rPr>
                <w:sz w:val="22"/>
                <w:szCs w:val="22"/>
              </w:rPr>
              <w:t>Enregistrer un achat</w:t>
            </w:r>
            <w:r w:rsidRPr="00F23FF9">
              <w:rPr>
                <w:sz w:val="22"/>
                <w:szCs w:val="22"/>
              </w:rPr>
              <w:t> »</w:t>
            </w:r>
          </w:p>
        </w:tc>
      </w:tr>
      <w:tr w:rsidR="007211BF" w:rsidRPr="00F23FF9" w14:paraId="0D9A5654" w14:textId="77777777" w:rsidTr="004A1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4"/>
            <w:vAlign w:val="center"/>
          </w:tcPr>
          <w:p w14:paraId="2EC9C514" w14:textId="77777777" w:rsidR="007211BF" w:rsidRPr="00F23FF9" w:rsidRDefault="007211BF" w:rsidP="004A1A9B">
            <w:pPr>
              <w:pStyle w:val="Contenudetableau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SCENARIO NOMINAL</w:t>
            </w:r>
          </w:p>
        </w:tc>
      </w:tr>
      <w:tr w:rsidR="007211BF" w:rsidRPr="00F23FF9" w14:paraId="4090E609" w14:textId="77777777" w:rsidTr="004A1A9B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4"/>
            <w:vAlign w:val="center"/>
          </w:tcPr>
          <w:tbl>
            <w:tblPr>
              <w:tblStyle w:val="TableauGrille5Fonc-Accentuation5"/>
              <w:tblW w:w="9660" w:type="dxa"/>
              <w:tblLayout w:type="fixed"/>
              <w:tblLook w:val="0420" w:firstRow="1" w:lastRow="0" w:firstColumn="0" w:lastColumn="0" w:noHBand="0" w:noVBand="1"/>
            </w:tblPr>
            <w:tblGrid>
              <w:gridCol w:w="3708"/>
              <w:gridCol w:w="5952"/>
            </w:tblGrid>
            <w:tr w:rsidR="007211BF" w:rsidRPr="00F23FF9" w14:paraId="0EA4B0AD" w14:textId="77777777" w:rsidTr="00A3780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3708" w:type="dxa"/>
                  <w:tcBorders>
                    <w:bottom w:val="single" w:sz="4" w:space="0" w:color="FFFFFF" w:themeColor="background1"/>
                    <w:right w:val="single" w:sz="4" w:space="0" w:color="FFFFFF" w:themeColor="background1"/>
                  </w:tcBorders>
                  <w:vAlign w:val="center"/>
                  <w:hideMark/>
                </w:tcPr>
                <w:p w14:paraId="74EE819F" w14:textId="77777777" w:rsidR="007211BF" w:rsidRPr="00F23FF9" w:rsidRDefault="007211BF" w:rsidP="004A1A9B">
                  <w:pPr>
                    <w:pStyle w:val="Contenudetableau"/>
                    <w:jc w:val="center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00F23FF9">
                    <w:rPr>
                      <w:b w:val="0"/>
                      <w:bCs w:val="0"/>
                      <w:sz w:val="22"/>
                      <w:szCs w:val="22"/>
                    </w:rPr>
                    <w:t>UTILISATEUR</w:t>
                  </w:r>
                </w:p>
              </w:tc>
              <w:tc>
                <w:tcPr>
                  <w:tcW w:w="5952" w:type="dxa"/>
                  <w:tcBorders>
                    <w:left w:val="single" w:sz="4" w:space="0" w:color="FFFFFF" w:themeColor="background1"/>
                    <w:bottom w:val="single" w:sz="4" w:space="0" w:color="FFFFFF" w:themeColor="background1"/>
                  </w:tcBorders>
                  <w:vAlign w:val="center"/>
                  <w:hideMark/>
                </w:tcPr>
                <w:p w14:paraId="7CEF97EF" w14:textId="77777777" w:rsidR="007211BF" w:rsidRPr="00F23FF9" w:rsidRDefault="007211BF" w:rsidP="004A1A9B">
                  <w:pPr>
                    <w:pStyle w:val="Contenudetableau"/>
                    <w:jc w:val="center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00F23FF9">
                    <w:rPr>
                      <w:b w:val="0"/>
                      <w:bCs w:val="0"/>
                      <w:sz w:val="22"/>
                      <w:szCs w:val="22"/>
                    </w:rPr>
                    <w:t>SYSTEME</w:t>
                  </w:r>
                </w:p>
              </w:tc>
            </w:tr>
            <w:tr w:rsidR="007211BF" w:rsidRPr="00F23FF9" w14:paraId="1E50E634" w14:textId="77777777" w:rsidTr="00A3780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370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5F1A9245" w14:textId="77777777" w:rsidR="007211BF" w:rsidRPr="00F23FF9" w:rsidRDefault="007211BF" w:rsidP="004A1A9B">
                  <w:pPr>
                    <w:pStyle w:val="Contenudetableau"/>
                    <w:ind w:left="72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595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196A4E77" w14:textId="13A62BC9" w:rsidR="007211BF" w:rsidRPr="00F23FF9" w:rsidRDefault="00A37801" w:rsidP="00A37801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1. L’utilisateur est un Employé ou Responsable pdv : </w:t>
                  </w:r>
                  <w:r w:rsidR="00D20C0D">
                    <w:rPr>
                      <w:sz w:val="22"/>
                      <w:szCs w:val="22"/>
                      <w:u w:val="single"/>
                    </w:rPr>
                    <w:t>a</w:t>
                  </w:r>
                  <w:r w:rsidRPr="00A37801">
                    <w:rPr>
                      <w:sz w:val="22"/>
                      <w:szCs w:val="22"/>
                      <w:u w:val="single"/>
                    </w:rPr>
                    <w:t>ppel au cas d’utilisation</w:t>
                  </w:r>
                  <w:r>
                    <w:rPr>
                      <w:sz w:val="22"/>
                      <w:szCs w:val="22"/>
                    </w:rPr>
                    <w:t xml:space="preserve"> « Sélectionner un client » </w:t>
                  </w:r>
                  <w:r w:rsidRPr="00A37801">
                    <w:rPr>
                      <w:sz w:val="22"/>
                      <w:szCs w:val="22"/>
                      <w:highlight w:val="yellow"/>
                    </w:rPr>
                    <w:t>(UCX)</w:t>
                  </w:r>
                </w:p>
              </w:tc>
            </w:tr>
            <w:tr w:rsidR="007211BF" w:rsidRPr="00F23FF9" w14:paraId="70BD5169" w14:textId="77777777" w:rsidTr="00A37801">
              <w:tc>
                <w:tcPr>
                  <w:tcW w:w="370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209C0A7F" w14:textId="2483349C" w:rsidR="007211BF" w:rsidRPr="00F23FF9" w:rsidRDefault="007211BF" w:rsidP="00A37801">
                  <w:pPr>
                    <w:pStyle w:val="Contenudetableau"/>
                    <w:ind w:left="72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595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1D4B670E" w14:textId="68DD1D4B" w:rsidR="007211BF" w:rsidRPr="00F23FF9" w:rsidRDefault="00A37801" w:rsidP="004A1A9B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 Affiche des informations concernant le client</w:t>
                  </w:r>
                </w:p>
              </w:tc>
            </w:tr>
            <w:tr w:rsidR="007211BF" w:rsidRPr="00F23FF9" w14:paraId="5AD2C73D" w14:textId="77777777" w:rsidTr="00A3780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370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29E9145E" w14:textId="77777777" w:rsidR="007211BF" w:rsidRPr="00F23FF9" w:rsidRDefault="007211BF" w:rsidP="004A1A9B">
                  <w:pPr>
                    <w:pStyle w:val="Contenudetableau"/>
                    <w:ind w:left="72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595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6DBF314A" w14:textId="32177C61" w:rsidR="007211BF" w:rsidRPr="00F23FF9" w:rsidRDefault="00A37801" w:rsidP="00A37801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3. </w:t>
                  </w:r>
                  <w:r w:rsidRPr="00D20C0D">
                    <w:rPr>
                      <w:sz w:val="22"/>
                      <w:szCs w:val="22"/>
                      <w:u w:val="single"/>
                    </w:rPr>
                    <w:t>A</w:t>
                  </w:r>
                  <w:r w:rsidRPr="00A37801">
                    <w:rPr>
                      <w:sz w:val="22"/>
                      <w:szCs w:val="22"/>
                      <w:u w:val="single"/>
                    </w:rPr>
                    <w:t>ppel au cas d’utilisation</w:t>
                  </w:r>
                  <w:r>
                    <w:rPr>
                      <w:sz w:val="22"/>
                      <w:szCs w:val="22"/>
                    </w:rPr>
                    <w:t xml:space="preserve"> « </w:t>
                  </w:r>
                  <w:r>
                    <w:rPr>
                      <w:sz w:val="22"/>
                      <w:szCs w:val="22"/>
                    </w:rPr>
                    <w:t xml:space="preserve">Constituer le panier » </w:t>
                  </w:r>
                  <w:r w:rsidRPr="00A37801">
                    <w:rPr>
                      <w:sz w:val="22"/>
                      <w:szCs w:val="22"/>
                      <w:highlight w:val="yellow"/>
                    </w:rPr>
                    <w:t>(UCX)</w:t>
                  </w:r>
                </w:p>
              </w:tc>
            </w:tr>
            <w:tr w:rsidR="007211BF" w:rsidRPr="00F23FF9" w14:paraId="4B6715BF" w14:textId="77777777" w:rsidTr="00A37801">
              <w:tc>
                <w:tcPr>
                  <w:tcW w:w="370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6332439A" w14:textId="77777777" w:rsidR="007211BF" w:rsidRPr="00F23FF9" w:rsidRDefault="007211BF" w:rsidP="004A1A9B">
                  <w:pPr>
                    <w:pStyle w:val="Contenudetableau"/>
                    <w:ind w:left="72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595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1A585FFC" w14:textId="7486D280" w:rsidR="007211BF" w:rsidRPr="00F23FF9" w:rsidRDefault="00A37801" w:rsidP="00A37801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</w:t>
                  </w:r>
                  <w:r>
                    <w:rPr>
                      <w:sz w:val="22"/>
                      <w:szCs w:val="22"/>
                    </w:rPr>
                    <w:t xml:space="preserve">. </w:t>
                  </w:r>
                  <w:r w:rsidRPr="00D20C0D">
                    <w:rPr>
                      <w:sz w:val="22"/>
                      <w:szCs w:val="22"/>
                      <w:u w:val="single"/>
                    </w:rPr>
                    <w:t>Ap</w:t>
                  </w:r>
                  <w:r w:rsidRPr="00A37801">
                    <w:rPr>
                      <w:sz w:val="22"/>
                      <w:szCs w:val="22"/>
                      <w:u w:val="single"/>
                    </w:rPr>
                    <w:t>pel au cas d’utilisation</w:t>
                  </w:r>
                  <w:r>
                    <w:rPr>
                      <w:sz w:val="22"/>
                      <w:szCs w:val="22"/>
                    </w:rPr>
                    <w:t xml:space="preserve"> « </w:t>
                  </w:r>
                  <w:r>
                    <w:rPr>
                      <w:sz w:val="22"/>
                      <w:szCs w:val="22"/>
                    </w:rPr>
                    <w:t>Se localiser</w:t>
                  </w:r>
                  <w:r>
                    <w:rPr>
                      <w:sz w:val="22"/>
                      <w:szCs w:val="22"/>
                    </w:rPr>
                    <w:t xml:space="preserve"> » </w:t>
                  </w:r>
                  <w:r w:rsidRPr="00A37801">
                    <w:rPr>
                      <w:sz w:val="22"/>
                      <w:szCs w:val="22"/>
                      <w:highlight w:val="yellow"/>
                    </w:rPr>
                    <w:t>(UCX)</w:t>
                  </w:r>
                </w:p>
              </w:tc>
            </w:tr>
            <w:tr w:rsidR="00A37801" w:rsidRPr="00F23FF9" w14:paraId="61C2B8BD" w14:textId="77777777" w:rsidTr="00A3780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370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4CBA1A00" w14:textId="5886009D" w:rsidR="00A37801" w:rsidRPr="00F23FF9" w:rsidRDefault="00A37801" w:rsidP="00A37801">
                  <w:pPr>
                    <w:pStyle w:val="Contenudetableau"/>
                    <w:ind w:left="72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595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1A845522" w14:textId="637099D3" w:rsidR="00A37801" w:rsidRPr="00F23FF9" w:rsidRDefault="00A37801" w:rsidP="00A37801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</w:t>
                  </w:r>
                  <w:r>
                    <w:rPr>
                      <w:sz w:val="22"/>
                      <w:szCs w:val="22"/>
                    </w:rPr>
                    <w:t>.</w:t>
                  </w:r>
                  <w:r w:rsidRPr="00D20C0D">
                    <w:rPr>
                      <w:sz w:val="22"/>
                      <w:szCs w:val="22"/>
                      <w:u w:val="single"/>
                    </w:rPr>
                    <w:t xml:space="preserve"> Appel</w:t>
                  </w:r>
                  <w:r w:rsidRPr="00A37801">
                    <w:rPr>
                      <w:sz w:val="22"/>
                      <w:szCs w:val="22"/>
                      <w:u w:val="single"/>
                    </w:rPr>
                    <w:t xml:space="preserve"> au cas d’utilisation</w:t>
                  </w:r>
                  <w:r>
                    <w:rPr>
                      <w:sz w:val="22"/>
                      <w:szCs w:val="22"/>
                    </w:rPr>
                    <w:t xml:space="preserve"> « </w:t>
                  </w:r>
                  <w:r>
                    <w:rPr>
                      <w:sz w:val="22"/>
                      <w:szCs w:val="22"/>
                    </w:rPr>
                    <w:t xml:space="preserve">Enregistrer </w:t>
                  </w:r>
                  <w:r w:rsidR="002A6F9A">
                    <w:rPr>
                      <w:sz w:val="22"/>
                      <w:szCs w:val="22"/>
                    </w:rPr>
                    <w:t>règlement</w:t>
                  </w:r>
                  <w:r>
                    <w:rPr>
                      <w:sz w:val="22"/>
                      <w:szCs w:val="22"/>
                    </w:rPr>
                    <w:t xml:space="preserve"> » </w:t>
                  </w:r>
                  <w:r w:rsidRPr="00A37801">
                    <w:rPr>
                      <w:sz w:val="22"/>
                      <w:szCs w:val="22"/>
                      <w:highlight w:val="yellow"/>
                    </w:rPr>
                    <w:t>(UCX)</w:t>
                  </w:r>
                </w:p>
              </w:tc>
            </w:tr>
            <w:tr w:rsidR="00A37801" w:rsidRPr="00F23FF9" w14:paraId="45220BFB" w14:textId="77777777" w:rsidTr="00A37801">
              <w:tc>
                <w:tcPr>
                  <w:tcW w:w="370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06361E21" w14:textId="77777777" w:rsidR="00A37801" w:rsidRPr="00F23FF9" w:rsidRDefault="00A37801" w:rsidP="00A37801">
                  <w:pPr>
                    <w:pStyle w:val="Contenudetableau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595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652E87F1" w14:textId="16B56808" w:rsidR="00A37801" w:rsidRPr="00F23FF9" w:rsidRDefault="00A37801" w:rsidP="00A37801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6. Affiche un récapitulatif et demande une confirmation</w:t>
                  </w:r>
                </w:p>
              </w:tc>
            </w:tr>
            <w:tr w:rsidR="00A37801" w:rsidRPr="00F23FF9" w14:paraId="10498183" w14:textId="77777777" w:rsidTr="00A3780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370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46327772" w14:textId="0A877C70" w:rsidR="00A37801" w:rsidRPr="00F23FF9" w:rsidRDefault="00A37801" w:rsidP="00A37801">
                  <w:pPr>
                    <w:pStyle w:val="Contenudetableau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7. Le client ou l’employé/responsable pdv confirme la commande</w:t>
                  </w:r>
                </w:p>
              </w:tc>
              <w:tc>
                <w:tcPr>
                  <w:tcW w:w="595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191D3366" w14:textId="77777777" w:rsidR="00A37801" w:rsidRPr="00F23FF9" w:rsidRDefault="00A37801" w:rsidP="00A37801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</w:p>
              </w:tc>
            </w:tr>
            <w:tr w:rsidR="00A37801" w:rsidRPr="00F23FF9" w14:paraId="066A97EF" w14:textId="77777777" w:rsidTr="00A37801">
              <w:tc>
                <w:tcPr>
                  <w:tcW w:w="370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6EFA2D91" w14:textId="77777777" w:rsidR="00A37801" w:rsidRPr="00F23FF9" w:rsidRDefault="00A37801" w:rsidP="00A37801">
                  <w:pPr>
                    <w:pStyle w:val="Contenudetableau"/>
                    <w:ind w:left="72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595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0EB30F9C" w14:textId="271A6241" w:rsidR="00A37801" w:rsidRPr="00F23FF9" w:rsidRDefault="00A37801" w:rsidP="00A37801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8. Enregistre l’achat </w:t>
                  </w:r>
                  <w:r w:rsidR="00D67491">
                    <w:rPr>
                      <w:sz w:val="22"/>
                      <w:szCs w:val="22"/>
                    </w:rPr>
                    <w:t xml:space="preserve">– affiche un récapitulatif - </w:t>
                  </w:r>
                  <w:r>
                    <w:rPr>
                      <w:sz w:val="22"/>
                      <w:szCs w:val="22"/>
                    </w:rPr>
                    <w:t>et le met en attente de validation par le pdv</w:t>
                  </w:r>
                </w:p>
              </w:tc>
            </w:tr>
            <w:tr w:rsidR="00A37801" w:rsidRPr="00F23FF9" w14:paraId="3EEFBCC3" w14:textId="77777777" w:rsidTr="00A3780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370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42537182" w14:textId="17864F8F" w:rsidR="00A37801" w:rsidRPr="00F23FF9" w:rsidRDefault="00A37801" w:rsidP="00A37801">
                  <w:pPr>
                    <w:pStyle w:val="Contenudetableau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9. </w:t>
                  </w:r>
                  <w:r w:rsidR="00D67491">
                    <w:rPr>
                      <w:sz w:val="22"/>
                      <w:szCs w:val="22"/>
                    </w:rPr>
                    <w:t>(</w:t>
                  </w:r>
                  <w:r>
                    <w:rPr>
                      <w:sz w:val="22"/>
                      <w:szCs w:val="22"/>
                    </w:rPr>
                    <w:t>l’employé</w:t>
                  </w:r>
                  <w:r w:rsidR="00D67491">
                    <w:rPr>
                      <w:sz w:val="22"/>
                      <w:szCs w:val="22"/>
                    </w:rPr>
                    <w:t>)</w:t>
                  </w:r>
                  <w:r>
                    <w:rPr>
                      <w:sz w:val="22"/>
                      <w:szCs w:val="22"/>
                    </w:rPr>
                    <w:t xml:space="preserve"> ou le responsable pdv valide la commande</w:t>
                  </w:r>
                </w:p>
              </w:tc>
              <w:tc>
                <w:tcPr>
                  <w:tcW w:w="595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16365F39" w14:textId="77777777" w:rsidR="00A37801" w:rsidRPr="00F23FF9" w:rsidRDefault="00A37801" w:rsidP="00A37801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</w:p>
              </w:tc>
            </w:tr>
            <w:tr w:rsidR="00A37801" w:rsidRPr="00F23FF9" w14:paraId="0AEF3D8F" w14:textId="77777777" w:rsidTr="00A37801">
              <w:tc>
                <w:tcPr>
                  <w:tcW w:w="370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0E296161" w14:textId="77777777" w:rsidR="00A37801" w:rsidRPr="00F23FF9" w:rsidRDefault="00A37801" w:rsidP="00A37801">
                  <w:pPr>
                    <w:pStyle w:val="Contenudetableau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595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6489863A" w14:textId="1C2413D5" w:rsidR="00A37801" w:rsidRPr="00F23FF9" w:rsidRDefault="00D67491" w:rsidP="00A37801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10. Reçoit l’information « commande en préparation »</w:t>
                  </w:r>
                </w:p>
              </w:tc>
            </w:tr>
            <w:tr w:rsidR="00D67491" w:rsidRPr="00F23FF9" w14:paraId="29F58A9E" w14:textId="77777777" w:rsidTr="00A3780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370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4F32BFA3" w14:textId="77777777" w:rsidR="00D67491" w:rsidRPr="00F23FF9" w:rsidRDefault="00D67491" w:rsidP="00A37801">
                  <w:pPr>
                    <w:pStyle w:val="Contenudetableau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595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68EEBDD5" w14:textId="461C843E" w:rsidR="00D67491" w:rsidRDefault="00D67491" w:rsidP="00A37801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11. Enregistre définitivement l’achat.</w:t>
                  </w:r>
                </w:p>
              </w:tc>
            </w:tr>
          </w:tbl>
          <w:p w14:paraId="17194C4D" w14:textId="77777777" w:rsidR="007211BF" w:rsidRPr="00F23FF9" w:rsidRDefault="007211BF" w:rsidP="004A1A9B">
            <w:pPr>
              <w:pStyle w:val="Contenudetableau"/>
              <w:rPr>
                <w:sz w:val="22"/>
                <w:szCs w:val="22"/>
              </w:rPr>
            </w:pPr>
          </w:p>
        </w:tc>
      </w:tr>
      <w:tr w:rsidR="007211BF" w:rsidRPr="00F23FF9" w14:paraId="521BACCC" w14:textId="77777777" w:rsidTr="004A1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4"/>
            <w:vAlign w:val="center"/>
          </w:tcPr>
          <w:p w14:paraId="11D5CCBA" w14:textId="77777777" w:rsidR="007211BF" w:rsidRPr="00F23FF9" w:rsidRDefault="007211BF" w:rsidP="004A1A9B">
            <w:pPr>
              <w:pStyle w:val="Contenudetableau"/>
              <w:rPr>
                <w:color w:val="000000" w:themeColor="text1"/>
                <w:sz w:val="22"/>
                <w:szCs w:val="22"/>
              </w:rPr>
            </w:pPr>
            <w:r>
              <w:rPr>
                <w:sz w:val="22"/>
                <w:szCs w:val="22"/>
              </w:rPr>
              <w:t>SCENARIO ALTERNATIF</w:t>
            </w:r>
          </w:p>
        </w:tc>
      </w:tr>
      <w:tr w:rsidR="007211BF" w:rsidRPr="00F23FF9" w14:paraId="55BAB882" w14:textId="77777777" w:rsidTr="004A1A9B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4"/>
            <w:vAlign w:val="center"/>
          </w:tcPr>
          <w:tbl>
            <w:tblPr>
              <w:tblStyle w:val="TableauGrille5Fonc-Accentuation5"/>
              <w:tblW w:w="9639" w:type="dxa"/>
              <w:tblInd w:w="21" w:type="dxa"/>
              <w:tblLayout w:type="fixed"/>
              <w:tblLook w:val="0420" w:firstRow="1" w:lastRow="0" w:firstColumn="0" w:lastColumn="0" w:noHBand="0" w:noVBand="1"/>
            </w:tblPr>
            <w:tblGrid>
              <w:gridCol w:w="4674"/>
              <w:gridCol w:w="4965"/>
            </w:tblGrid>
            <w:tr w:rsidR="007211BF" w:rsidRPr="00F23FF9" w14:paraId="056BA0C1" w14:textId="77777777" w:rsidTr="004A1A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4674" w:type="dxa"/>
                  <w:tcBorders>
                    <w:bottom w:val="single" w:sz="4" w:space="0" w:color="FFFFFF" w:themeColor="background1"/>
                    <w:right w:val="single" w:sz="4" w:space="0" w:color="FFFFFF" w:themeColor="background1"/>
                  </w:tcBorders>
                  <w:vAlign w:val="center"/>
                  <w:hideMark/>
                </w:tcPr>
                <w:p w14:paraId="0AC0F4EA" w14:textId="77777777" w:rsidR="007211BF" w:rsidRPr="00F23FF9" w:rsidRDefault="007211BF" w:rsidP="004A1A9B">
                  <w:pPr>
                    <w:pStyle w:val="Contenudetableau"/>
                    <w:jc w:val="center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00F23FF9">
                    <w:rPr>
                      <w:b w:val="0"/>
                      <w:bCs w:val="0"/>
                      <w:sz w:val="22"/>
                      <w:szCs w:val="22"/>
                    </w:rPr>
                    <w:t>UTILISATEUR</w:t>
                  </w:r>
                </w:p>
              </w:tc>
              <w:tc>
                <w:tcPr>
                  <w:tcW w:w="4965" w:type="dxa"/>
                  <w:tcBorders>
                    <w:left w:val="single" w:sz="4" w:space="0" w:color="FFFFFF" w:themeColor="background1"/>
                    <w:bottom w:val="single" w:sz="4" w:space="0" w:color="FFFFFF" w:themeColor="background1"/>
                  </w:tcBorders>
                  <w:vAlign w:val="center"/>
                  <w:hideMark/>
                </w:tcPr>
                <w:p w14:paraId="27807094" w14:textId="77777777" w:rsidR="007211BF" w:rsidRPr="00F23FF9" w:rsidRDefault="007211BF" w:rsidP="004A1A9B">
                  <w:pPr>
                    <w:pStyle w:val="Contenudetableau"/>
                    <w:jc w:val="center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00F23FF9">
                    <w:rPr>
                      <w:b w:val="0"/>
                      <w:bCs w:val="0"/>
                      <w:sz w:val="22"/>
                      <w:szCs w:val="22"/>
                    </w:rPr>
                    <w:t>SYSTEME</w:t>
                  </w:r>
                </w:p>
              </w:tc>
            </w:tr>
            <w:tr w:rsidR="007211BF" w:rsidRPr="00F23FF9" w14:paraId="438E5BC9" w14:textId="77777777" w:rsidTr="004A1A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467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0D02CE6E" w14:textId="638F2B83" w:rsidR="007211BF" w:rsidRPr="00F23FF9" w:rsidRDefault="004B1411" w:rsidP="004A1A9B">
                  <w:pPr>
                    <w:pStyle w:val="Contenudetableau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</w:t>
                  </w:r>
                  <w:r w:rsidRPr="00F23FF9">
                    <w:rPr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a</w:t>
                  </w:r>
                  <w:r w:rsidRPr="00F23FF9">
                    <w:rPr>
                      <w:sz w:val="22"/>
                      <w:szCs w:val="22"/>
                    </w:rPr>
                    <w:t xml:space="preserve"> </w:t>
                  </w:r>
                  <w:r w:rsidRPr="002A6F9A">
                    <w:rPr>
                      <w:sz w:val="22"/>
                      <w:szCs w:val="22"/>
                    </w:rPr>
                    <w:t xml:space="preserve">Le client ou l’employé/responsable pdv </w:t>
                  </w:r>
                  <w:r>
                    <w:rPr>
                      <w:sz w:val="22"/>
                      <w:szCs w:val="22"/>
                    </w:rPr>
                    <w:t>refuse</w:t>
                  </w:r>
                  <w:r w:rsidRPr="002A6F9A">
                    <w:rPr>
                      <w:sz w:val="22"/>
                      <w:szCs w:val="22"/>
                    </w:rPr>
                    <w:t xml:space="preserve"> </w:t>
                  </w:r>
                  <w:r w:rsidRPr="002A6F9A">
                    <w:rPr>
                      <w:sz w:val="22"/>
                      <w:szCs w:val="22"/>
                    </w:rPr>
                    <w:lastRenderedPageBreak/>
                    <w:t>la commande</w:t>
                  </w:r>
                </w:p>
              </w:tc>
              <w:tc>
                <w:tcPr>
                  <w:tcW w:w="496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3FB5FBEC" w14:textId="77777777" w:rsidR="007211BF" w:rsidRPr="00F23FF9" w:rsidRDefault="007211BF" w:rsidP="004A1A9B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</w:p>
              </w:tc>
            </w:tr>
            <w:tr w:rsidR="007211BF" w:rsidRPr="00F23FF9" w14:paraId="7C53F745" w14:textId="77777777" w:rsidTr="004A1A9B">
              <w:tc>
                <w:tcPr>
                  <w:tcW w:w="467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4763F9B2" w14:textId="7EEBFDB8" w:rsidR="007211BF" w:rsidRPr="00F23FF9" w:rsidRDefault="007211BF" w:rsidP="004A1A9B">
                  <w:pPr>
                    <w:pStyle w:val="Contenudetableau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96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616F0D09" w14:textId="3D000C5D" w:rsidR="007211BF" w:rsidRPr="00F23FF9" w:rsidRDefault="004B1411" w:rsidP="004A1A9B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7.a Renvoie un message d’annulation </w:t>
                  </w:r>
                </w:p>
              </w:tc>
            </w:tr>
            <w:tr w:rsidR="007211BF" w:rsidRPr="00F23FF9" w14:paraId="2AC8463B" w14:textId="77777777" w:rsidTr="004A1A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467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3C420C93" w14:textId="4F815DF6" w:rsidR="007211BF" w:rsidRPr="00F23FF9" w:rsidRDefault="004B1411" w:rsidP="004A1A9B">
                  <w:pPr>
                    <w:pStyle w:val="Contenudetableau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</w:t>
                  </w:r>
                  <w:r w:rsidRPr="00F23FF9">
                    <w:rPr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a</w:t>
                  </w:r>
                  <w:r w:rsidRPr="00F23FF9">
                    <w:rPr>
                      <w:sz w:val="22"/>
                      <w:szCs w:val="22"/>
                    </w:rPr>
                    <w:t xml:space="preserve"> </w:t>
                  </w:r>
                  <w:r w:rsidRPr="002A6F9A">
                    <w:rPr>
                      <w:sz w:val="22"/>
                      <w:szCs w:val="22"/>
                    </w:rPr>
                    <w:t xml:space="preserve">Le client ou l’employé/responsable pdv </w:t>
                  </w:r>
                  <w:r>
                    <w:rPr>
                      <w:sz w:val="22"/>
                      <w:szCs w:val="22"/>
                    </w:rPr>
                    <w:t>refuse</w:t>
                  </w:r>
                  <w:r w:rsidRPr="002A6F9A">
                    <w:rPr>
                      <w:sz w:val="22"/>
                      <w:szCs w:val="22"/>
                    </w:rPr>
                    <w:t xml:space="preserve"> la commande</w:t>
                  </w:r>
                </w:p>
              </w:tc>
              <w:tc>
                <w:tcPr>
                  <w:tcW w:w="496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4CE93CA4" w14:textId="41648508" w:rsidR="007211BF" w:rsidRPr="00F23FF9" w:rsidRDefault="007211BF" w:rsidP="004A1A9B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</w:p>
              </w:tc>
            </w:tr>
            <w:tr w:rsidR="007211BF" w:rsidRPr="00F23FF9" w14:paraId="241C855D" w14:textId="77777777" w:rsidTr="004A1A9B">
              <w:tc>
                <w:tcPr>
                  <w:tcW w:w="467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603B196D" w14:textId="4E5549ED" w:rsidR="007211BF" w:rsidRPr="00F23FF9" w:rsidRDefault="007211BF" w:rsidP="004A1A9B">
                  <w:pPr>
                    <w:pStyle w:val="Contenudetableau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96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564B5C30" w14:textId="1D42F4DA" w:rsidR="007211BF" w:rsidRPr="00F23FF9" w:rsidRDefault="004B1411" w:rsidP="004A1A9B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9.a </w:t>
                  </w:r>
                  <w:r>
                    <w:rPr>
                      <w:sz w:val="22"/>
                      <w:szCs w:val="22"/>
                    </w:rPr>
                    <w:t>Renvoie un message d’annulation</w:t>
                  </w:r>
                  <w:r>
                    <w:rPr>
                      <w:sz w:val="22"/>
                      <w:szCs w:val="22"/>
                    </w:rPr>
                    <w:t xml:space="preserve"> – précise que le règlement n’a pas été enregistré.</w:t>
                  </w:r>
                </w:p>
              </w:tc>
            </w:tr>
          </w:tbl>
          <w:p w14:paraId="1AE4C733" w14:textId="77777777" w:rsidR="007211BF" w:rsidRPr="00F23FF9" w:rsidRDefault="007211BF" w:rsidP="004A1A9B">
            <w:pPr>
              <w:pStyle w:val="Contenudetableau"/>
              <w:rPr>
                <w:color w:val="000000" w:themeColor="text1"/>
                <w:sz w:val="22"/>
                <w:szCs w:val="22"/>
              </w:rPr>
            </w:pPr>
          </w:p>
        </w:tc>
      </w:tr>
      <w:tr w:rsidR="007211BF" w:rsidRPr="00F23FF9" w14:paraId="3365FC48" w14:textId="77777777" w:rsidTr="004A1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4"/>
            <w:vAlign w:val="center"/>
          </w:tcPr>
          <w:p w14:paraId="774529EA" w14:textId="73AF0C9B" w:rsidR="007211BF" w:rsidRPr="00F23FF9" w:rsidRDefault="007211BF" w:rsidP="004A1A9B">
            <w:pPr>
              <w:pStyle w:val="Contenudetableau"/>
              <w:ind w:left="360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SCENARIO D’EXCEPTION</w:t>
            </w:r>
            <w:r w:rsidR="00B62FEC">
              <w:rPr>
                <w:sz w:val="22"/>
                <w:szCs w:val="22"/>
              </w:rPr>
              <w:t xml:space="preserve"> E1 : après point 1, aucun client n’a été sélectionné</w:t>
            </w:r>
          </w:p>
        </w:tc>
      </w:tr>
      <w:tr w:rsidR="007211BF" w:rsidRPr="00F23FF9" w14:paraId="1CC1B863" w14:textId="77777777" w:rsidTr="004A1A9B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4"/>
            <w:vAlign w:val="center"/>
          </w:tcPr>
          <w:tbl>
            <w:tblPr>
              <w:tblStyle w:val="TableauGrille5Fonc-Accentuation5"/>
              <w:tblW w:w="9639" w:type="dxa"/>
              <w:tblInd w:w="21" w:type="dxa"/>
              <w:tblLayout w:type="fixed"/>
              <w:tblLook w:val="0420" w:firstRow="1" w:lastRow="0" w:firstColumn="0" w:lastColumn="0" w:noHBand="0" w:noVBand="1"/>
            </w:tblPr>
            <w:tblGrid>
              <w:gridCol w:w="4674"/>
              <w:gridCol w:w="4965"/>
            </w:tblGrid>
            <w:tr w:rsidR="007211BF" w:rsidRPr="00F23FF9" w14:paraId="012C9B15" w14:textId="77777777" w:rsidTr="004A1A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4674" w:type="dxa"/>
                  <w:tcBorders>
                    <w:bottom w:val="single" w:sz="4" w:space="0" w:color="FFFFFF" w:themeColor="background1"/>
                    <w:right w:val="single" w:sz="4" w:space="0" w:color="FFFFFF" w:themeColor="background1"/>
                  </w:tcBorders>
                  <w:vAlign w:val="center"/>
                  <w:hideMark/>
                </w:tcPr>
                <w:p w14:paraId="6A8C1CD0" w14:textId="77777777" w:rsidR="007211BF" w:rsidRPr="00F23FF9" w:rsidRDefault="007211BF" w:rsidP="004A1A9B">
                  <w:pPr>
                    <w:pStyle w:val="Contenudetableau"/>
                    <w:jc w:val="center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00F23FF9">
                    <w:rPr>
                      <w:b w:val="0"/>
                      <w:bCs w:val="0"/>
                      <w:sz w:val="22"/>
                      <w:szCs w:val="22"/>
                    </w:rPr>
                    <w:t>UTILISATEUR</w:t>
                  </w:r>
                </w:p>
              </w:tc>
              <w:tc>
                <w:tcPr>
                  <w:tcW w:w="4965" w:type="dxa"/>
                  <w:tcBorders>
                    <w:left w:val="single" w:sz="4" w:space="0" w:color="FFFFFF" w:themeColor="background1"/>
                    <w:bottom w:val="single" w:sz="4" w:space="0" w:color="FFFFFF" w:themeColor="background1"/>
                  </w:tcBorders>
                  <w:vAlign w:val="center"/>
                  <w:hideMark/>
                </w:tcPr>
                <w:p w14:paraId="1C3A3C6B" w14:textId="77777777" w:rsidR="007211BF" w:rsidRPr="00F23FF9" w:rsidRDefault="007211BF" w:rsidP="004A1A9B">
                  <w:pPr>
                    <w:pStyle w:val="Contenudetableau"/>
                    <w:jc w:val="center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00F23FF9">
                    <w:rPr>
                      <w:b w:val="0"/>
                      <w:bCs w:val="0"/>
                      <w:sz w:val="22"/>
                      <w:szCs w:val="22"/>
                    </w:rPr>
                    <w:t>SYSTEME</w:t>
                  </w:r>
                </w:p>
              </w:tc>
            </w:tr>
            <w:tr w:rsidR="007211BF" w:rsidRPr="00F23FF9" w14:paraId="6C72CB87" w14:textId="77777777" w:rsidTr="004A1A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467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27462FAD" w14:textId="27DA6698" w:rsidR="007211BF" w:rsidRPr="00F23FF9" w:rsidRDefault="007211BF" w:rsidP="004A1A9B">
                  <w:pPr>
                    <w:pStyle w:val="Contenudetableau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96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4A9FB86B" w14:textId="43CAEA80" w:rsidR="007211BF" w:rsidRPr="00F23FF9" w:rsidRDefault="00B62FEC" w:rsidP="004A1A9B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1.a Affiche un message « Veuillez sélectionner le client concerné par l’achat</w:t>
                  </w:r>
                </w:p>
              </w:tc>
            </w:tr>
            <w:tr w:rsidR="007211BF" w:rsidRPr="00F23FF9" w14:paraId="6F9431BA" w14:textId="77777777" w:rsidTr="004A1A9B">
              <w:tc>
                <w:tcPr>
                  <w:tcW w:w="467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0AF6FCB9" w14:textId="77777777" w:rsidR="007211BF" w:rsidRPr="00F23FF9" w:rsidRDefault="007211BF" w:rsidP="004A1A9B">
                  <w:pPr>
                    <w:pStyle w:val="Contenudetableau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96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4049F04B" w14:textId="5811657B" w:rsidR="007211BF" w:rsidRPr="00F23FF9" w:rsidRDefault="00B62FEC" w:rsidP="004A1A9B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  <w:r w:rsidR="007211BF" w:rsidRPr="00F23FF9">
                    <w:rPr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b Reprise au point 1</w:t>
                  </w:r>
                </w:p>
              </w:tc>
            </w:tr>
          </w:tbl>
          <w:p w14:paraId="2344AD86" w14:textId="77777777" w:rsidR="007211BF" w:rsidRPr="00F23FF9" w:rsidRDefault="007211BF" w:rsidP="004A1A9B">
            <w:pPr>
              <w:pStyle w:val="Contenudetableau"/>
              <w:ind w:left="360" w:hanging="360"/>
              <w:rPr>
                <w:sz w:val="22"/>
                <w:szCs w:val="22"/>
              </w:rPr>
            </w:pPr>
          </w:p>
        </w:tc>
      </w:tr>
      <w:tr w:rsidR="007211BF" w:rsidRPr="00F23FF9" w14:paraId="6BF2D762" w14:textId="77777777" w:rsidTr="00B62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4"/>
            <w:vAlign w:val="center"/>
          </w:tcPr>
          <w:p w14:paraId="4ECB651D" w14:textId="0336317D" w:rsidR="007211BF" w:rsidRDefault="00B62FEC" w:rsidP="004A1A9B">
            <w:pPr>
              <w:pStyle w:val="Contenudetableau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SCENARIO D’EXCEPTION E</w:t>
            </w:r>
            <w:r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 xml:space="preserve"> : après point </w:t>
            </w:r>
            <w:r>
              <w:rPr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 xml:space="preserve">, </w:t>
            </w:r>
            <w:r w:rsidRPr="00B62FEC">
              <w:rPr>
                <w:sz w:val="22"/>
                <w:szCs w:val="22"/>
              </w:rPr>
              <w:t>l’enregistrement du règlement n’a pas réussi</w:t>
            </w:r>
          </w:p>
        </w:tc>
      </w:tr>
      <w:tr w:rsidR="00B62FEC" w:rsidRPr="00F23FF9" w14:paraId="5E54FBF4" w14:textId="77777777" w:rsidTr="00B62FEC">
        <w:trPr>
          <w:trHeight w:val="4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4"/>
            <w:vAlign w:val="center"/>
          </w:tcPr>
          <w:tbl>
            <w:tblPr>
              <w:tblStyle w:val="TableauGrille5Fonc-Accentuation5"/>
              <w:tblW w:w="9639" w:type="dxa"/>
              <w:tblInd w:w="21" w:type="dxa"/>
              <w:tblLayout w:type="fixed"/>
              <w:tblLook w:val="0420" w:firstRow="1" w:lastRow="0" w:firstColumn="0" w:lastColumn="0" w:noHBand="0" w:noVBand="1"/>
            </w:tblPr>
            <w:tblGrid>
              <w:gridCol w:w="4674"/>
              <w:gridCol w:w="4965"/>
            </w:tblGrid>
            <w:tr w:rsidR="00B62FEC" w:rsidRPr="00F23FF9" w14:paraId="4A29F039" w14:textId="77777777" w:rsidTr="004A1A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4674" w:type="dxa"/>
                  <w:tcBorders>
                    <w:bottom w:val="single" w:sz="4" w:space="0" w:color="FFFFFF" w:themeColor="background1"/>
                    <w:right w:val="single" w:sz="4" w:space="0" w:color="FFFFFF" w:themeColor="background1"/>
                  </w:tcBorders>
                  <w:vAlign w:val="center"/>
                  <w:hideMark/>
                </w:tcPr>
                <w:p w14:paraId="7D5297AE" w14:textId="77777777" w:rsidR="00B62FEC" w:rsidRPr="00F23FF9" w:rsidRDefault="00B62FEC" w:rsidP="00B62FEC">
                  <w:pPr>
                    <w:pStyle w:val="Contenudetableau"/>
                    <w:jc w:val="center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00F23FF9">
                    <w:rPr>
                      <w:b w:val="0"/>
                      <w:bCs w:val="0"/>
                      <w:sz w:val="22"/>
                      <w:szCs w:val="22"/>
                    </w:rPr>
                    <w:t>UTILISATEUR</w:t>
                  </w:r>
                </w:p>
              </w:tc>
              <w:tc>
                <w:tcPr>
                  <w:tcW w:w="4965" w:type="dxa"/>
                  <w:tcBorders>
                    <w:left w:val="single" w:sz="4" w:space="0" w:color="FFFFFF" w:themeColor="background1"/>
                    <w:bottom w:val="single" w:sz="4" w:space="0" w:color="FFFFFF" w:themeColor="background1"/>
                  </w:tcBorders>
                  <w:vAlign w:val="center"/>
                  <w:hideMark/>
                </w:tcPr>
                <w:p w14:paraId="6491D875" w14:textId="77777777" w:rsidR="00B62FEC" w:rsidRPr="00F23FF9" w:rsidRDefault="00B62FEC" w:rsidP="00B62FEC">
                  <w:pPr>
                    <w:pStyle w:val="Contenudetableau"/>
                    <w:jc w:val="center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00F23FF9">
                    <w:rPr>
                      <w:b w:val="0"/>
                      <w:bCs w:val="0"/>
                      <w:sz w:val="22"/>
                      <w:szCs w:val="22"/>
                    </w:rPr>
                    <w:t>SYSTEME</w:t>
                  </w:r>
                </w:p>
              </w:tc>
            </w:tr>
            <w:tr w:rsidR="00B62FEC" w:rsidRPr="00F23FF9" w14:paraId="5526BA87" w14:textId="77777777" w:rsidTr="004A1A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467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45F18DE1" w14:textId="77777777" w:rsidR="00B62FEC" w:rsidRPr="00F23FF9" w:rsidRDefault="00B62FEC" w:rsidP="00B62FEC">
                  <w:pPr>
                    <w:pStyle w:val="Contenudetableau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96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EDCBC0A" w14:textId="1C8DF404" w:rsidR="00B62FEC" w:rsidRPr="00F23FF9" w:rsidRDefault="00B62FEC" w:rsidP="00B62FEC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6.a </w:t>
                  </w:r>
                  <w:r w:rsidRPr="00B62FEC">
                    <w:rPr>
                      <w:sz w:val="22"/>
                      <w:szCs w:val="22"/>
                    </w:rPr>
                    <w:t>Le système récapitule les informations dans un message qui est envoyé au département commercial.</w:t>
                  </w:r>
                </w:p>
              </w:tc>
            </w:tr>
            <w:tr w:rsidR="00B62FEC" w:rsidRPr="00F23FF9" w14:paraId="5EB407F0" w14:textId="77777777" w:rsidTr="004A1A9B">
              <w:tc>
                <w:tcPr>
                  <w:tcW w:w="467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49CEA04A" w14:textId="77777777" w:rsidR="00B62FEC" w:rsidRPr="00F23FF9" w:rsidRDefault="00B62FEC" w:rsidP="00B62FEC">
                  <w:pPr>
                    <w:pStyle w:val="Contenudetableau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96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16E80928" w14:textId="7BE573EA" w:rsidR="00B62FEC" w:rsidRPr="00F23FF9" w:rsidRDefault="00B62FEC" w:rsidP="00B62FEC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6.2 </w:t>
                  </w:r>
                  <w:r w:rsidRPr="00B62FEC">
                    <w:rPr>
                      <w:sz w:val="22"/>
                      <w:szCs w:val="22"/>
                    </w:rPr>
                    <w:t>Arrêt du cas d’utilisation</w:t>
                  </w:r>
                </w:p>
              </w:tc>
            </w:tr>
          </w:tbl>
          <w:p w14:paraId="38E5AE1A" w14:textId="77777777" w:rsidR="00B62FEC" w:rsidRDefault="00B62FEC" w:rsidP="004A1A9B">
            <w:pPr>
              <w:pStyle w:val="Contenudetableau"/>
              <w:rPr>
                <w:sz w:val="22"/>
                <w:szCs w:val="22"/>
              </w:rPr>
            </w:pPr>
          </w:p>
        </w:tc>
      </w:tr>
      <w:tr w:rsidR="00B62FEC" w:rsidRPr="00F23FF9" w14:paraId="4E5DAD83" w14:textId="77777777" w:rsidTr="00934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4"/>
            <w:vAlign w:val="center"/>
          </w:tcPr>
          <w:p w14:paraId="74B13C28" w14:textId="67FDA13C" w:rsidR="00B62FEC" w:rsidRDefault="00B62FEC" w:rsidP="004A1A9B">
            <w:pPr>
              <w:pStyle w:val="Contenudetableau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SCENARIO D’EXCEPTION E</w:t>
            </w:r>
            <w:r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 xml:space="preserve"> : après point </w:t>
            </w:r>
            <w:r w:rsidR="00D20C0D">
              <w:rPr>
                <w:sz w:val="22"/>
                <w:szCs w:val="22"/>
              </w:rPr>
              <w:t>11</w:t>
            </w:r>
            <w:r>
              <w:rPr>
                <w:sz w:val="22"/>
                <w:szCs w:val="22"/>
              </w:rPr>
              <w:t xml:space="preserve">, </w:t>
            </w:r>
            <w:r w:rsidRPr="00B62FEC">
              <w:rPr>
                <w:sz w:val="22"/>
                <w:szCs w:val="22"/>
              </w:rPr>
              <w:t xml:space="preserve">l’enregistrement </w:t>
            </w:r>
            <w:r w:rsidR="00D20C0D">
              <w:rPr>
                <w:sz w:val="22"/>
                <w:szCs w:val="22"/>
              </w:rPr>
              <w:t xml:space="preserve">définitif </w:t>
            </w:r>
            <w:r w:rsidRPr="00B62FEC">
              <w:rPr>
                <w:sz w:val="22"/>
                <w:szCs w:val="22"/>
              </w:rPr>
              <w:t>du règlement n’a pas réussi</w:t>
            </w:r>
          </w:p>
        </w:tc>
      </w:tr>
      <w:tr w:rsidR="00D20C0D" w:rsidRPr="00F23FF9" w14:paraId="0DB19F10" w14:textId="77777777" w:rsidTr="00262FDA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4"/>
            <w:vAlign w:val="center"/>
          </w:tcPr>
          <w:tbl>
            <w:tblPr>
              <w:tblStyle w:val="TableauGrille5Fonc-Accentuation5"/>
              <w:tblW w:w="9639" w:type="dxa"/>
              <w:tblInd w:w="21" w:type="dxa"/>
              <w:tblLayout w:type="fixed"/>
              <w:tblLook w:val="0420" w:firstRow="1" w:lastRow="0" w:firstColumn="0" w:lastColumn="0" w:noHBand="0" w:noVBand="1"/>
            </w:tblPr>
            <w:tblGrid>
              <w:gridCol w:w="4674"/>
              <w:gridCol w:w="4965"/>
            </w:tblGrid>
            <w:tr w:rsidR="00D20C0D" w:rsidRPr="00F23FF9" w14:paraId="2E9A3ED5" w14:textId="77777777" w:rsidTr="004A1A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4674" w:type="dxa"/>
                  <w:tcBorders>
                    <w:bottom w:val="single" w:sz="4" w:space="0" w:color="FFFFFF" w:themeColor="background1"/>
                    <w:right w:val="single" w:sz="4" w:space="0" w:color="FFFFFF" w:themeColor="background1"/>
                  </w:tcBorders>
                  <w:vAlign w:val="center"/>
                  <w:hideMark/>
                </w:tcPr>
                <w:p w14:paraId="0BEEB379" w14:textId="77777777" w:rsidR="00D20C0D" w:rsidRPr="00F23FF9" w:rsidRDefault="00D20C0D" w:rsidP="00D20C0D">
                  <w:pPr>
                    <w:pStyle w:val="Contenudetableau"/>
                    <w:jc w:val="center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00F23FF9">
                    <w:rPr>
                      <w:b w:val="0"/>
                      <w:bCs w:val="0"/>
                      <w:sz w:val="22"/>
                      <w:szCs w:val="22"/>
                    </w:rPr>
                    <w:t>UTILISATEUR</w:t>
                  </w:r>
                </w:p>
              </w:tc>
              <w:tc>
                <w:tcPr>
                  <w:tcW w:w="4965" w:type="dxa"/>
                  <w:tcBorders>
                    <w:left w:val="single" w:sz="4" w:space="0" w:color="FFFFFF" w:themeColor="background1"/>
                    <w:bottom w:val="single" w:sz="4" w:space="0" w:color="FFFFFF" w:themeColor="background1"/>
                  </w:tcBorders>
                  <w:vAlign w:val="center"/>
                  <w:hideMark/>
                </w:tcPr>
                <w:p w14:paraId="5F67DD1B" w14:textId="77777777" w:rsidR="00D20C0D" w:rsidRPr="00F23FF9" w:rsidRDefault="00D20C0D" w:rsidP="00D20C0D">
                  <w:pPr>
                    <w:pStyle w:val="Contenudetableau"/>
                    <w:jc w:val="center"/>
                    <w:rPr>
                      <w:b w:val="0"/>
                      <w:bCs w:val="0"/>
                      <w:sz w:val="22"/>
                      <w:szCs w:val="22"/>
                    </w:rPr>
                  </w:pPr>
                  <w:r w:rsidRPr="00F23FF9">
                    <w:rPr>
                      <w:b w:val="0"/>
                      <w:bCs w:val="0"/>
                      <w:sz w:val="22"/>
                      <w:szCs w:val="22"/>
                    </w:rPr>
                    <w:t>SYSTEME</w:t>
                  </w:r>
                </w:p>
              </w:tc>
            </w:tr>
            <w:tr w:rsidR="00D20C0D" w:rsidRPr="00F23FF9" w14:paraId="36D780B7" w14:textId="77777777" w:rsidTr="004A1A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467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6E694C0A" w14:textId="77777777" w:rsidR="00D20C0D" w:rsidRPr="00F23FF9" w:rsidRDefault="00D20C0D" w:rsidP="00D20C0D">
                  <w:pPr>
                    <w:pStyle w:val="Contenudetableau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96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8971398" w14:textId="77777777" w:rsidR="00D20C0D" w:rsidRPr="00F23FF9" w:rsidRDefault="00D20C0D" w:rsidP="00D20C0D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6.a </w:t>
                  </w:r>
                  <w:r w:rsidRPr="00B62FEC">
                    <w:rPr>
                      <w:sz w:val="22"/>
                      <w:szCs w:val="22"/>
                    </w:rPr>
                    <w:t>Le système récapitule les informations dans un message qui est envoyé au département commercial.</w:t>
                  </w:r>
                </w:p>
              </w:tc>
            </w:tr>
            <w:tr w:rsidR="00D20C0D" w:rsidRPr="00F23FF9" w14:paraId="5FD4E805" w14:textId="77777777" w:rsidTr="004A1A9B">
              <w:tc>
                <w:tcPr>
                  <w:tcW w:w="467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0471C5CD" w14:textId="77777777" w:rsidR="00D20C0D" w:rsidRPr="00F23FF9" w:rsidRDefault="00D20C0D" w:rsidP="00D20C0D">
                  <w:pPr>
                    <w:pStyle w:val="Contenudetableau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96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1BBDEA5E" w14:textId="77777777" w:rsidR="00D20C0D" w:rsidRPr="00F23FF9" w:rsidRDefault="00D20C0D" w:rsidP="00D20C0D">
                  <w:pPr>
                    <w:pStyle w:val="Contenudetableau"/>
                    <w:tabs>
                      <w:tab w:val="left" w:pos="265"/>
                    </w:tabs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6.2 </w:t>
                  </w:r>
                  <w:r w:rsidRPr="00B62FEC">
                    <w:rPr>
                      <w:sz w:val="22"/>
                      <w:szCs w:val="22"/>
                    </w:rPr>
                    <w:t>Arrêt du cas d’utilisation</w:t>
                  </w:r>
                </w:p>
              </w:tc>
            </w:tr>
          </w:tbl>
          <w:p w14:paraId="173CAC7B" w14:textId="77777777" w:rsidR="00D20C0D" w:rsidRDefault="00D20C0D" w:rsidP="004A1A9B">
            <w:pPr>
              <w:pStyle w:val="Contenudetableau"/>
              <w:rPr>
                <w:sz w:val="22"/>
                <w:szCs w:val="22"/>
              </w:rPr>
            </w:pPr>
          </w:p>
        </w:tc>
      </w:tr>
      <w:tr w:rsidR="007211BF" w:rsidRPr="00F23FF9" w14:paraId="0C024BC7" w14:textId="77777777" w:rsidTr="004A1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vAlign w:val="center"/>
          </w:tcPr>
          <w:p w14:paraId="5E3DC03D" w14:textId="77777777" w:rsidR="007211BF" w:rsidRPr="00F23FF9" w:rsidRDefault="007211BF" w:rsidP="004A1A9B">
            <w:pPr>
              <w:pStyle w:val="En-tte"/>
              <w:keepNext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FIN</w:t>
            </w:r>
          </w:p>
        </w:tc>
        <w:tc>
          <w:tcPr>
            <w:tcW w:w="7509" w:type="dxa"/>
            <w:gridSpan w:val="3"/>
            <w:vAlign w:val="center"/>
          </w:tcPr>
          <w:p w14:paraId="6D8D1E9E" w14:textId="77777777" w:rsidR="007211BF" w:rsidRDefault="007211BF" w:rsidP="004A1A9B">
            <w:pPr>
              <w:pStyle w:val="Contenude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Scénario nominal</w:t>
            </w:r>
            <w:r w:rsidR="00D20C0D">
              <w:rPr>
                <w:sz w:val="22"/>
                <w:szCs w:val="22"/>
              </w:rPr>
              <w:t> : après point 11 (enregistrement définitif de l’achat)</w:t>
            </w:r>
          </w:p>
          <w:p w14:paraId="0204C4E6" w14:textId="7F535225" w:rsidR="00D20C0D" w:rsidRPr="00F23FF9" w:rsidRDefault="00D20C0D" w:rsidP="004A1A9B">
            <w:pPr>
              <w:pStyle w:val="Contenude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Scénario d’exception : </w:t>
            </w:r>
            <w:r w:rsidRPr="00D20C0D">
              <w:rPr>
                <w:sz w:val="22"/>
                <w:szCs w:val="22"/>
              </w:rPr>
              <w:t xml:space="preserve">après le point </w:t>
            </w:r>
            <w:r>
              <w:rPr>
                <w:sz w:val="22"/>
                <w:szCs w:val="22"/>
              </w:rPr>
              <w:t>5</w:t>
            </w:r>
            <w:r w:rsidRPr="00D20C0D">
              <w:rPr>
                <w:sz w:val="22"/>
                <w:szCs w:val="22"/>
              </w:rPr>
              <w:t xml:space="preserve"> ou </w:t>
            </w:r>
            <w:r>
              <w:rPr>
                <w:sz w:val="22"/>
                <w:szCs w:val="22"/>
              </w:rPr>
              <w:t>11</w:t>
            </w:r>
            <w:r w:rsidRPr="00D20C0D">
              <w:rPr>
                <w:sz w:val="22"/>
                <w:szCs w:val="22"/>
              </w:rPr>
              <w:t>, si l’enregistrement du règlement ou de l’achat définitif ne réussit pas.</w:t>
            </w:r>
          </w:p>
        </w:tc>
      </w:tr>
      <w:tr w:rsidR="007211BF" w:rsidRPr="00F23FF9" w14:paraId="53E4EEEE" w14:textId="77777777" w:rsidTr="004A1A9B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vAlign w:val="center"/>
          </w:tcPr>
          <w:p w14:paraId="4F21C8D1" w14:textId="77777777" w:rsidR="007211BF" w:rsidRPr="00F23FF9" w:rsidRDefault="007211BF" w:rsidP="004A1A9B">
            <w:pPr>
              <w:pStyle w:val="En-tte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POST-CONDITIONS</w:t>
            </w:r>
          </w:p>
        </w:tc>
        <w:tc>
          <w:tcPr>
            <w:tcW w:w="7509" w:type="dxa"/>
            <w:gridSpan w:val="3"/>
            <w:vAlign w:val="center"/>
          </w:tcPr>
          <w:p w14:paraId="0B44668C" w14:textId="6A8A85A0" w:rsidR="00D20C0D" w:rsidRPr="00D20C0D" w:rsidRDefault="00D20C0D" w:rsidP="00D20C0D">
            <w:pPr>
              <w:pStyle w:val="Contenude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20C0D">
              <w:rPr>
                <w:sz w:val="22"/>
                <w:szCs w:val="22"/>
              </w:rPr>
              <w:t>Scénario nominal : l’achat et son règlement ont été enregistrés en base de données.</w:t>
            </w:r>
          </w:p>
          <w:p w14:paraId="5E21DB3F" w14:textId="5A1ECC25" w:rsidR="007211BF" w:rsidRPr="00F23FF9" w:rsidRDefault="00D20C0D" w:rsidP="00D20C0D">
            <w:pPr>
              <w:pStyle w:val="Contenude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20C0D">
              <w:rPr>
                <w:sz w:val="22"/>
                <w:szCs w:val="22"/>
              </w:rPr>
              <w:t>Scénario d’exception : l’achat a été récapitulé dans un message et a été envoyé au service commercial de l’entreprise.</w:t>
            </w:r>
          </w:p>
        </w:tc>
      </w:tr>
      <w:tr w:rsidR="007211BF" w:rsidRPr="00F23FF9" w14:paraId="24DEE0F9" w14:textId="77777777" w:rsidTr="004A1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4"/>
            <w:vAlign w:val="center"/>
          </w:tcPr>
          <w:p w14:paraId="10AF01A5" w14:textId="77777777" w:rsidR="007211BF" w:rsidRPr="00F23FF9" w:rsidRDefault="007211BF" w:rsidP="004A1A9B">
            <w:pPr>
              <w:pStyle w:val="Contenudetableau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COMPLEMENTS</w:t>
            </w:r>
          </w:p>
        </w:tc>
      </w:tr>
      <w:tr w:rsidR="007211BF" w:rsidRPr="00F23FF9" w14:paraId="579614B9" w14:textId="77777777" w:rsidTr="00B62FEC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vAlign w:val="center"/>
          </w:tcPr>
          <w:p w14:paraId="1569759E" w14:textId="77777777" w:rsidR="007211BF" w:rsidRPr="007211BF" w:rsidRDefault="007211BF" w:rsidP="004A1A9B">
            <w:pPr>
              <w:pStyle w:val="Contenudetableau"/>
              <w:rPr>
                <w:sz w:val="22"/>
                <w:szCs w:val="22"/>
              </w:rPr>
            </w:pPr>
            <w:r w:rsidRPr="007211BF">
              <w:rPr>
                <w:sz w:val="22"/>
                <w:szCs w:val="22"/>
              </w:rPr>
              <w:t>ERGONOMIE</w:t>
            </w:r>
          </w:p>
        </w:tc>
        <w:tc>
          <w:tcPr>
            <w:tcW w:w="7509" w:type="dxa"/>
            <w:gridSpan w:val="3"/>
            <w:vAlign w:val="center"/>
          </w:tcPr>
          <w:p w14:paraId="09D1FAFB" w14:textId="1C668869" w:rsidR="007211BF" w:rsidRDefault="00D20C0D" w:rsidP="004A1A9B">
            <w:pPr>
              <w:pStyle w:val="Contenude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20C0D">
              <w:rPr>
                <w:sz w:val="22"/>
                <w:szCs w:val="22"/>
              </w:rPr>
              <w:t>L’enregistrement d’un achat doit pouvoir se faire avec un maximum de 3 pages. Les éventuels messages aux utilisateurs doivent être fournis à l’aide de fenêtres pop-up.</w:t>
            </w:r>
          </w:p>
        </w:tc>
      </w:tr>
      <w:tr w:rsidR="007211BF" w:rsidRPr="00F23FF9" w14:paraId="6F08AB2F" w14:textId="77777777" w:rsidTr="00B62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vAlign w:val="center"/>
          </w:tcPr>
          <w:p w14:paraId="33A5D71F" w14:textId="77777777" w:rsidR="007211BF" w:rsidRPr="007211BF" w:rsidRDefault="007211BF" w:rsidP="004A1A9B">
            <w:pPr>
              <w:pStyle w:val="Contenudetableau"/>
              <w:rPr>
                <w:sz w:val="22"/>
                <w:szCs w:val="22"/>
              </w:rPr>
            </w:pPr>
            <w:r w:rsidRPr="007211BF">
              <w:rPr>
                <w:sz w:val="22"/>
                <w:szCs w:val="22"/>
              </w:rPr>
              <w:t>PERFORMANCE</w:t>
            </w:r>
          </w:p>
        </w:tc>
        <w:tc>
          <w:tcPr>
            <w:tcW w:w="7509" w:type="dxa"/>
            <w:gridSpan w:val="3"/>
            <w:vAlign w:val="center"/>
          </w:tcPr>
          <w:p w14:paraId="7C3A98E6" w14:textId="248BEACE" w:rsidR="007211BF" w:rsidRDefault="007211BF" w:rsidP="004A1A9B">
            <w:pPr>
              <w:pStyle w:val="Contenude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7211BF" w:rsidRPr="00F23FF9" w14:paraId="52EED1AC" w14:textId="77777777" w:rsidTr="00B62FEC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vAlign w:val="center"/>
          </w:tcPr>
          <w:p w14:paraId="3A9C1F30" w14:textId="77777777" w:rsidR="007211BF" w:rsidRPr="007211BF" w:rsidRDefault="007211BF" w:rsidP="004A1A9B">
            <w:pPr>
              <w:pStyle w:val="Contenudetableau"/>
              <w:rPr>
                <w:sz w:val="22"/>
                <w:szCs w:val="22"/>
              </w:rPr>
            </w:pPr>
            <w:r w:rsidRPr="007211BF">
              <w:rPr>
                <w:sz w:val="22"/>
                <w:szCs w:val="22"/>
              </w:rPr>
              <w:t>PROBLEMES</w:t>
            </w:r>
          </w:p>
        </w:tc>
        <w:tc>
          <w:tcPr>
            <w:tcW w:w="7509" w:type="dxa"/>
            <w:gridSpan w:val="3"/>
            <w:vAlign w:val="center"/>
          </w:tcPr>
          <w:p w14:paraId="5D4E32A9" w14:textId="5B6B0CED" w:rsidR="002A6F9A" w:rsidRDefault="004B1411" w:rsidP="004A1A9B">
            <w:pPr>
              <w:pStyle w:val="Contenude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Quel délai</w:t>
            </w:r>
            <w:r w:rsidR="002A6F9A">
              <w:rPr>
                <w:sz w:val="22"/>
                <w:szCs w:val="22"/>
              </w:rPr>
              <w:t xml:space="preserve"> avant annulation si pas de confirmation par le pdv ?</w:t>
            </w:r>
          </w:p>
          <w:p w14:paraId="241644E6" w14:textId="77777777" w:rsidR="007211BF" w:rsidRDefault="00D20C0D" w:rsidP="004A1A9B">
            <w:pPr>
              <w:pStyle w:val="Contenude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Affichage si problème de communication avec le système de paiement ?</w:t>
            </w:r>
          </w:p>
          <w:p w14:paraId="12654AAF" w14:textId="055DDFC9" w:rsidR="004B1411" w:rsidRDefault="004B1411" w:rsidP="004A1A9B">
            <w:pPr>
              <w:pStyle w:val="Contenude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Proposer à l’utilisateur de choisir un autre point de vente que le plus proche ? / sous quelles conditions ?</w:t>
            </w:r>
          </w:p>
        </w:tc>
      </w:tr>
    </w:tbl>
    <w:p w14:paraId="18C1F893" w14:textId="77777777" w:rsidR="007211BF" w:rsidRPr="007211BF" w:rsidRDefault="007211BF" w:rsidP="007211BF">
      <w:pPr>
        <w:pStyle w:val="Corpsdetexte"/>
        <w:rPr>
          <w:highlight w:val="yellow"/>
        </w:rPr>
      </w:pPr>
    </w:p>
    <w:p w14:paraId="60FF5966" w14:textId="0A3145BA" w:rsidR="005C3E89" w:rsidRPr="007211BF" w:rsidRDefault="007211BF" w:rsidP="005C3E89">
      <w:pPr>
        <w:pStyle w:val="Titre4"/>
        <w:rPr>
          <w:highlight w:val="yellow"/>
        </w:rPr>
      </w:pPr>
      <w:r w:rsidRPr="007211BF">
        <w:rPr>
          <w:highlight w:val="yellow"/>
        </w:rPr>
        <w:lastRenderedPageBreak/>
        <w:t>INFOS A SUPPRIMER</w:t>
      </w:r>
    </w:p>
    <w:p w14:paraId="4C192CDB" w14:textId="77777777" w:rsidR="005C3E89" w:rsidRPr="007211BF" w:rsidRDefault="005C3E89" w:rsidP="004C31DC">
      <w:pPr>
        <w:pStyle w:val="Corpsdetexte"/>
        <w:rPr>
          <w:highlight w:val="yellow"/>
        </w:rPr>
      </w:pPr>
    </w:p>
    <w:p w14:paraId="2C14CF89" w14:textId="77777777" w:rsidR="007211BF" w:rsidRPr="007211BF" w:rsidRDefault="007211BF" w:rsidP="007211BF">
      <w:pPr>
        <w:pStyle w:val="Corpsdetexte"/>
        <w:spacing w:after="0"/>
        <w:ind w:left="720"/>
        <w:rPr>
          <w:highlight w:val="yellow"/>
        </w:rPr>
      </w:pPr>
      <w:r w:rsidRPr="007211BF">
        <w:rPr>
          <w:b/>
          <w:bCs/>
          <w:highlight w:val="yellow"/>
        </w:rPr>
        <w:t>Acteur</w:t>
      </w:r>
      <w:r w:rsidRPr="007211BF">
        <w:rPr>
          <w:highlight w:val="yellow"/>
        </w:rPr>
        <w:t> : ou le nom du cas d’utilisation principal lorsqu’il s’agit d’un cas d’utilisation interne ;</w:t>
      </w:r>
    </w:p>
    <w:p w14:paraId="356A84A6" w14:textId="77777777" w:rsidR="007211BF" w:rsidRPr="007211BF" w:rsidRDefault="007211BF" w:rsidP="007211BF">
      <w:pPr>
        <w:pStyle w:val="Corpsdetexte"/>
        <w:spacing w:after="0"/>
        <w:ind w:left="720"/>
        <w:rPr>
          <w:highlight w:val="yellow"/>
        </w:rPr>
      </w:pPr>
      <w:r w:rsidRPr="007211BF">
        <w:rPr>
          <w:rStyle w:val="lev"/>
          <w:highlight w:val="yellow"/>
        </w:rPr>
        <w:t>Exception</w:t>
      </w:r>
      <w:proofErr w:type="gramStart"/>
      <w:r w:rsidRPr="007211BF">
        <w:rPr>
          <w:rStyle w:val="lev"/>
          <w:highlight w:val="yellow"/>
        </w:rPr>
        <w:t> :</w:t>
      </w:r>
      <w:r w:rsidRPr="007211BF">
        <w:rPr>
          <w:highlight w:val="yellow"/>
        </w:rPr>
        <w:t>On</w:t>
      </w:r>
      <w:proofErr w:type="gramEnd"/>
      <w:r w:rsidRPr="007211BF">
        <w:rPr>
          <w:highlight w:val="yellow"/>
        </w:rPr>
        <w:t xml:space="preserve"> parlera de scénario d’exception lorsque une étape du déroulement pourrait </w:t>
      </w:r>
    </w:p>
    <w:p w14:paraId="526FB1E4" w14:textId="77777777" w:rsidR="007211BF" w:rsidRPr="007211BF" w:rsidRDefault="007211BF" w:rsidP="007211BF">
      <w:pPr>
        <w:pStyle w:val="Corpsdetexte"/>
        <w:spacing w:after="0"/>
        <w:ind w:left="720"/>
        <w:rPr>
          <w:highlight w:val="yellow"/>
        </w:rPr>
      </w:pPr>
      <w:proofErr w:type="gramStart"/>
      <w:r w:rsidRPr="007211BF">
        <w:rPr>
          <w:highlight w:val="yellow"/>
        </w:rPr>
        <w:t>être</w:t>
      </w:r>
      <w:proofErr w:type="gramEnd"/>
      <w:r w:rsidRPr="007211BF">
        <w:rPr>
          <w:highlight w:val="yellow"/>
        </w:rPr>
        <w:t xml:space="preserve"> perturbée</w:t>
      </w:r>
    </w:p>
    <w:p w14:paraId="22084CA6" w14:textId="77777777" w:rsidR="007211BF" w:rsidRPr="007211BF" w:rsidRDefault="007211BF" w:rsidP="007211BF">
      <w:pPr>
        <w:widowControl/>
        <w:suppressAutoHyphens w:val="0"/>
        <w:spacing w:before="100" w:beforeAutospacing="1" w:after="100" w:afterAutospacing="1"/>
        <w:rPr>
          <w:highlight w:val="yellow"/>
        </w:rPr>
      </w:pPr>
      <w:r w:rsidRPr="007211BF">
        <w:rPr>
          <w:rStyle w:val="lev"/>
          <w:highlight w:val="yellow"/>
        </w:rPr>
        <w:t>La fin</w:t>
      </w:r>
      <w:r w:rsidRPr="007211BF">
        <w:rPr>
          <w:highlight w:val="yellow"/>
        </w:rPr>
        <w:t xml:space="preserve"> permet de récapituler toutes les situations d’arrêt du cas d’utilisation. Cela permet parfois de s’apercevoir que l’on n’a pas vu tous les cas de figure qui peuvent se présenter.</w:t>
      </w:r>
    </w:p>
    <w:p w14:paraId="1BCF3477" w14:textId="624F34CC" w:rsidR="007211BF" w:rsidRPr="00F23FF9" w:rsidRDefault="007211BF" w:rsidP="007211BF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 w:bidi="ar-SA"/>
        </w:rPr>
      </w:pPr>
      <w:r w:rsidRPr="00F23FF9">
        <w:rPr>
          <w:rFonts w:ascii="Times New Roman" w:eastAsia="Times New Roman" w:hAnsi="Times New Roman" w:cs="Times New Roman"/>
          <w:b/>
          <w:bCs/>
          <w:kern w:val="0"/>
          <w:highlight w:val="yellow"/>
          <w:lang w:eastAsia="fr-FR" w:bidi="ar-SA"/>
        </w:rPr>
        <w:t xml:space="preserve">Les </w:t>
      </w:r>
      <w:proofErr w:type="spellStart"/>
      <w:r w:rsidRPr="00F23FF9">
        <w:rPr>
          <w:rFonts w:ascii="Times New Roman" w:eastAsia="Times New Roman" w:hAnsi="Times New Roman" w:cs="Times New Roman"/>
          <w:b/>
          <w:bCs/>
          <w:kern w:val="0"/>
          <w:highlight w:val="yellow"/>
          <w:lang w:eastAsia="fr-FR" w:bidi="ar-SA"/>
        </w:rPr>
        <w:t>post-conditions</w:t>
      </w:r>
      <w:proofErr w:type="spellEnd"/>
      <w:r w:rsidRPr="00F23FF9">
        <w:rPr>
          <w:rFonts w:ascii="Times New Roman" w:eastAsia="Times New Roman" w:hAnsi="Times New Roman" w:cs="Times New Roman"/>
          <w:kern w:val="0"/>
          <w:highlight w:val="yellow"/>
          <w:lang w:eastAsia="fr-FR" w:bidi="ar-SA"/>
        </w:rPr>
        <w:t xml:space="preserve"> nous indiquent un résultat tangible qui est vérifiable après l’arrêt du cas d’utilisation et qui pourra témoigner du bon fonctionnement. Cela pourrait être une information qui a été enregistrée dans une base de données ou dans un fichier, ou encore un message envoyé par mail, etc.</w:t>
      </w:r>
      <w:r>
        <w:rPr>
          <w:rFonts w:ascii="Times New Roman" w:eastAsia="Times New Roman" w:hAnsi="Times New Roman" w:cs="Times New Roman"/>
          <w:kern w:val="0"/>
          <w:highlight w:val="yellow"/>
          <w:lang w:eastAsia="fr-FR" w:bidi="ar-SA"/>
        </w:rPr>
        <w:t xml:space="preserve"> </w:t>
      </w:r>
      <w:r w:rsidRPr="00F23FF9">
        <w:rPr>
          <w:rFonts w:ascii="Times New Roman" w:eastAsia="Times New Roman" w:hAnsi="Times New Roman" w:cs="Times New Roman"/>
          <w:kern w:val="0"/>
          <w:highlight w:val="yellow"/>
          <w:lang w:eastAsia="fr-FR" w:bidi="ar-SA"/>
        </w:rPr>
        <w:t>Par exemple, ici il n’y en a pas car la consultation du catalogue ne donne pas lieu à l’enregistrement d’informations dans un fichier ou une base de données.</w:t>
      </w:r>
    </w:p>
    <w:p w14:paraId="40E6DC2D" w14:textId="77777777" w:rsidR="004C31DC" w:rsidRDefault="004C31DC" w:rsidP="004C31DC">
      <w:pPr>
        <w:widowControl/>
        <w:suppressAutoHyphens w:val="0"/>
      </w:pPr>
      <w:r>
        <w:br w:type="page"/>
      </w:r>
    </w:p>
    <w:p w14:paraId="3A040198" w14:textId="6A499C1F" w:rsidR="005C3E89" w:rsidRDefault="005C3E89" w:rsidP="005C3E89">
      <w:pPr>
        <w:pStyle w:val="Titre3"/>
      </w:pPr>
      <w:bookmarkStart w:id="23" w:name="_Toc42517986"/>
      <w:r w:rsidRPr="00D002D3">
        <w:lastRenderedPageBreak/>
        <w:t xml:space="preserve">Package </w:t>
      </w:r>
      <w:r>
        <w:t>interface gestion des commandes</w:t>
      </w:r>
      <w:bookmarkEnd w:id="23"/>
    </w:p>
    <w:p w14:paraId="73998E4D" w14:textId="4D4585A3" w:rsidR="004C31DC" w:rsidRDefault="004C31DC" w:rsidP="004C31DC">
      <w:pPr>
        <w:pStyle w:val="Titre4"/>
      </w:pPr>
      <w:bookmarkStart w:id="24" w:name="_Toc42517987"/>
      <w:r>
        <w:t>USE CASE : Gérer les commandes</w:t>
      </w:r>
      <w:bookmarkEnd w:id="24"/>
    </w:p>
    <w:p w14:paraId="64F505A6" w14:textId="3C566886" w:rsidR="004C31DC" w:rsidRPr="00464418" w:rsidRDefault="00AC6F06" w:rsidP="004C31DC">
      <w:pPr>
        <w:pStyle w:val="Corpsdetexte"/>
      </w:pPr>
      <w:r>
        <w:object w:dxaOrig="12361" w:dyaOrig="8866" w14:anchorId="111FDD72">
          <v:shape id="_x0000_i1028" type="#_x0000_t75" style="width:481.45pt;height:345.35pt" o:ole="">
            <v:imagedata r:id="rId30" o:title=""/>
          </v:shape>
          <o:OLEObject Type="Embed" ProgID="Visio.Drawing.15" ShapeID="_x0000_i1028" DrawAspect="Content" ObjectID="_1653152854" r:id="rId31"/>
        </w:object>
      </w:r>
    </w:p>
    <w:p w14:paraId="26E69DE1" w14:textId="77777777" w:rsidR="004C31DC" w:rsidRDefault="004C31DC" w:rsidP="004C31DC">
      <w:pPr>
        <w:widowControl/>
        <w:suppressAutoHyphens w:val="0"/>
      </w:pPr>
      <w:r>
        <w:t>Et texte</w:t>
      </w:r>
    </w:p>
    <w:p w14:paraId="0F3D9A9E" w14:textId="77777777" w:rsidR="005C3E89" w:rsidRPr="00D002D3" w:rsidRDefault="005C3E89" w:rsidP="005C3E89">
      <w:pPr>
        <w:pStyle w:val="Titre4"/>
      </w:pPr>
      <w:bookmarkStart w:id="25" w:name="_Toc42517988"/>
      <w:r w:rsidRPr="00D002D3">
        <w:t>UC1 – Cas d’utilisation X</w:t>
      </w:r>
      <w:bookmarkEnd w:id="25"/>
    </w:p>
    <w:tbl>
      <w:tblPr>
        <w:tblStyle w:val="TableauGrille5Fonc-Accentuation5"/>
        <w:tblW w:w="0" w:type="auto"/>
        <w:tblLayout w:type="fixed"/>
        <w:tblLook w:val="0400" w:firstRow="0" w:lastRow="0" w:firstColumn="0" w:lastColumn="0" w:noHBand="0" w:noVBand="1"/>
      </w:tblPr>
      <w:tblGrid>
        <w:gridCol w:w="2409"/>
        <w:gridCol w:w="7464"/>
      </w:tblGrid>
      <w:tr w:rsidR="005C3E89" w:rsidRPr="00D002D3" w14:paraId="3F37343A" w14:textId="77777777" w:rsidTr="005A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4961624F" w14:textId="77777777" w:rsidR="005C3E89" w:rsidRPr="00D002D3" w:rsidRDefault="005C3E89" w:rsidP="005A337F">
            <w:pPr>
              <w:pStyle w:val="En-tte"/>
              <w:keepNext/>
            </w:pPr>
            <w:r w:rsidRPr="00D002D3">
              <w:t>Identifiant</w:t>
            </w:r>
          </w:p>
        </w:tc>
        <w:tc>
          <w:tcPr>
            <w:tcW w:w="7464" w:type="dxa"/>
          </w:tcPr>
          <w:p w14:paraId="38055268" w14:textId="77777777" w:rsidR="005C3E89" w:rsidRPr="00D002D3" w:rsidRDefault="005C3E89" w:rsidP="005A337F">
            <w:pPr>
              <w:pStyle w:val="Contenudetableau"/>
            </w:pPr>
            <w:r w:rsidRPr="00D002D3">
              <w:t>UC1 – Xxxx</w:t>
            </w:r>
          </w:p>
        </w:tc>
      </w:tr>
      <w:tr w:rsidR="005C3E89" w:rsidRPr="00D002D3" w14:paraId="3BDC051B" w14:textId="77777777" w:rsidTr="005A337F">
        <w:trPr>
          <w:trHeight w:val="375"/>
        </w:trPr>
        <w:tc>
          <w:tcPr>
            <w:tcW w:w="2409" w:type="dxa"/>
          </w:tcPr>
          <w:p w14:paraId="43DB63BF" w14:textId="77777777" w:rsidR="005C3E89" w:rsidRPr="00D002D3" w:rsidRDefault="005C3E89" w:rsidP="005A337F">
            <w:pPr>
              <w:pStyle w:val="En-tte"/>
              <w:keepNext/>
            </w:pPr>
            <w:r w:rsidRPr="00D002D3">
              <w:t>Description</w:t>
            </w:r>
          </w:p>
        </w:tc>
        <w:tc>
          <w:tcPr>
            <w:tcW w:w="7464" w:type="dxa"/>
          </w:tcPr>
          <w:p w14:paraId="528E6596" w14:textId="77777777" w:rsidR="005C3E89" w:rsidRPr="00D002D3" w:rsidRDefault="005C3E89" w:rsidP="005A337F">
            <w:pPr>
              <w:pStyle w:val="Contenudetableau"/>
            </w:pPr>
          </w:p>
        </w:tc>
      </w:tr>
      <w:tr w:rsidR="005C3E89" w:rsidRPr="00D002D3" w14:paraId="3CCDCDA8" w14:textId="77777777" w:rsidTr="005A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02BCBFF1" w14:textId="77777777" w:rsidR="005C3E89" w:rsidRPr="00D002D3" w:rsidRDefault="005C3E89" w:rsidP="005A337F">
            <w:pPr>
              <w:pStyle w:val="En-tte"/>
              <w:keepNext/>
            </w:pPr>
            <w:r w:rsidRPr="00D002D3">
              <w:t>Pré-conditions</w:t>
            </w:r>
          </w:p>
        </w:tc>
        <w:tc>
          <w:tcPr>
            <w:tcW w:w="7464" w:type="dxa"/>
          </w:tcPr>
          <w:p w14:paraId="1E1C3FF1" w14:textId="77777777" w:rsidR="005C3E89" w:rsidRPr="00D002D3" w:rsidRDefault="005C3E89" w:rsidP="005C3E89">
            <w:pPr>
              <w:pStyle w:val="Contenudetableau"/>
              <w:numPr>
                <w:ilvl w:val="0"/>
                <w:numId w:val="5"/>
              </w:numPr>
            </w:pPr>
          </w:p>
        </w:tc>
      </w:tr>
      <w:tr w:rsidR="005C3E89" w:rsidRPr="00D002D3" w14:paraId="17005985" w14:textId="77777777" w:rsidTr="005A337F">
        <w:trPr>
          <w:trHeight w:val="375"/>
        </w:trPr>
        <w:tc>
          <w:tcPr>
            <w:tcW w:w="2409" w:type="dxa"/>
          </w:tcPr>
          <w:p w14:paraId="3E576CFD" w14:textId="77777777" w:rsidR="005C3E89" w:rsidRPr="00D002D3" w:rsidRDefault="005C3E89" w:rsidP="005A337F">
            <w:pPr>
              <w:pStyle w:val="En-tte"/>
              <w:keepNext/>
            </w:pPr>
            <w:r w:rsidRPr="00D002D3">
              <w:t>Données en entrée</w:t>
            </w:r>
          </w:p>
        </w:tc>
        <w:tc>
          <w:tcPr>
            <w:tcW w:w="7464" w:type="dxa"/>
          </w:tcPr>
          <w:p w14:paraId="3AFD0046" w14:textId="77777777" w:rsidR="005C3E89" w:rsidRPr="00D002D3" w:rsidRDefault="005C3E89" w:rsidP="005C3E89">
            <w:pPr>
              <w:pStyle w:val="Contenudetableau"/>
              <w:numPr>
                <w:ilvl w:val="0"/>
                <w:numId w:val="6"/>
              </w:numPr>
            </w:pPr>
          </w:p>
        </w:tc>
      </w:tr>
      <w:tr w:rsidR="005C3E89" w:rsidRPr="00D002D3" w14:paraId="54B18E19" w14:textId="77777777" w:rsidTr="005A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0376FFDD" w14:textId="77777777" w:rsidR="005C3E89" w:rsidRPr="00D002D3" w:rsidRDefault="005C3E89" w:rsidP="005A337F">
            <w:pPr>
              <w:pStyle w:val="En-tte"/>
              <w:keepNext/>
            </w:pPr>
            <w:r w:rsidRPr="00D002D3">
              <w:t>Scénario nominal</w:t>
            </w:r>
          </w:p>
        </w:tc>
        <w:tc>
          <w:tcPr>
            <w:tcW w:w="7464" w:type="dxa"/>
          </w:tcPr>
          <w:p w14:paraId="07426BC6" w14:textId="77777777" w:rsidR="005C3E89" w:rsidRPr="00D002D3" w:rsidRDefault="005C3E89" w:rsidP="00BC5950">
            <w:pPr>
              <w:pStyle w:val="Contenudetableau"/>
              <w:numPr>
                <w:ilvl w:val="0"/>
                <w:numId w:val="15"/>
              </w:numPr>
            </w:pPr>
            <w:r w:rsidRPr="00D002D3">
              <w:t>…</w:t>
            </w:r>
          </w:p>
          <w:p w14:paraId="1A2D3E09" w14:textId="77777777" w:rsidR="005C3E89" w:rsidRPr="00D002D3" w:rsidRDefault="005C3E89" w:rsidP="00BC5950">
            <w:pPr>
              <w:pStyle w:val="Contenudetableau"/>
              <w:numPr>
                <w:ilvl w:val="0"/>
                <w:numId w:val="15"/>
              </w:numPr>
            </w:pPr>
            <w:r w:rsidRPr="00D002D3">
              <w:t>...</w:t>
            </w:r>
          </w:p>
        </w:tc>
      </w:tr>
      <w:tr w:rsidR="005C3E89" w:rsidRPr="00D002D3" w14:paraId="533BE4C2" w14:textId="77777777" w:rsidTr="005A337F">
        <w:trPr>
          <w:trHeight w:val="375"/>
        </w:trPr>
        <w:tc>
          <w:tcPr>
            <w:tcW w:w="2409" w:type="dxa"/>
          </w:tcPr>
          <w:p w14:paraId="3AA54314" w14:textId="77777777" w:rsidR="005C3E89" w:rsidRPr="00D002D3" w:rsidRDefault="005C3E89" w:rsidP="005A337F">
            <w:pPr>
              <w:pStyle w:val="En-tte"/>
              <w:keepNext/>
            </w:pPr>
            <w:r w:rsidRPr="00D002D3">
              <w:t>Résultat</w:t>
            </w:r>
          </w:p>
        </w:tc>
        <w:tc>
          <w:tcPr>
            <w:tcW w:w="7464" w:type="dxa"/>
          </w:tcPr>
          <w:p w14:paraId="710B229D" w14:textId="77777777" w:rsidR="005C3E89" w:rsidRPr="00D002D3" w:rsidRDefault="005C3E89" w:rsidP="005A337F">
            <w:pPr>
              <w:pStyle w:val="Contenudetableau"/>
            </w:pPr>
          </w:p>
        </w:tc>
      </w:tr>
      <w:tr w:rsidR="005C3E89" w:rsidRPr="00D002D3" w14:paraId="3726D71B" w14:textId="77777777" w:rsidTr="005A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3BC3CCE7" w14:textId="77777777" w:rsidR="005C3E89" w:rsidRPr="00D002D3" w:rsidRDefault="005C3E89" w:rsidP="005A337F">
            <w:pPr>
              <w:pStyle w:val="En-tte"/>
            </w:pPr>
            <w:r w:rsidRPr="00D002D3">
              <w:t>Erreurs</w:t>
            </w:r>
          </w:p>
        </w:tc>
        <w:tc>
          <w:tcPr>
            <w:tcW w:w="7464" w:type="dxa"/>
          </w:tcPr>
          <w:p w14:paraId="61989F5F" w14:textId="77777777" w:rsidR="005C3E89" w:rsidRPr="00D002D3" w:rsidRDefault="005C3E89" w:rsidP="005C3E89">
            <w:pPr>
              <w:pStyle w:val="Contenudetableau"/>
              <w:numPr>
                <w:ilvl w:val="0"/>
                <w:numId w:val="8"/>
              </w:numPr>
            </w:pPr>
          </w:p>
        </w:tc>
      </w:tr>
    </w:tbl>
    <w:p w14:paraId="6816E73F" w14:textId="77777777" w:rsidR="005C3E89" w:rsidRPr="00D002D3" w:rsidRDefault="005C3E89" w:rsidP="005C3E89">
      <w:pPr>
        <w:pStyle w:val="Titre5"/>
      </w:pPr>
      <w:bookmarkStart w:id="26" w:name="_Toc42517989"/>
      <w:r w:rsidRPr="00D002D3">
        <w:lastRenderedPageBreak/>
        <w:t>Scénario alternatif : Xxxxx</w:t>
      </w:r>
      <w:bookmarkEnd w:id="26"/>
    </w:p>
    <w:p w14:paraId="51B23DD1" w14:textId="77777777" w:rsidR="005C3E89" w:rsidRPr="00D002D3" w:rsidRDefault="005C3E89" w:rsidP="005C3E89">
      <w:pPr>
        <w:pStyle w:val="Corpsdetexte"/>
        <w:numPr>
          <w:ilvl w:val="0"/>
          <w:numId w:val="9"/>
        </w:numPr>
      </w:pPr>
    </w:p>
    <w:p w14:paraId="3DFA6447" w14:textId="77777777" w:rsidR="005C3E89" w:rsidRPr="00D002D3" w:rsidRDefault="005C3E89" w:rsidP="005C3E89">
      <w:pPr>
        <w:pStyle w:val="Titre4"/>
      </w:pPr>
      <w:bookmarkStart w:id="27" w:name="_Toc42517990"/>
      <w:r w:rsidRPr="00D002D3">
        <w:t>Cas d’utilisation Y</w:t>
      </w:r>
      <w:bookmarkEnd w:id="27"/>
    </w:p>
    <w:p w14:paraId="78437BC7" w14:textId="77777777" w:rsidR="004C31DC" w:rsidRDefault="004C31DC" w:rsidP="004C31DC">
      <w:pPr>
        <w:widowControl/>
        <w:suppressAutoHyphens w:val="0"/>
      </w:pPr>
    </w:p>
    <w:p w14:paraId="4FF08697" w14:textId="77777777" w:rsidR="004C31DC" w:rsidRDefault="004C31DC" w:rsidP="004C31DC">
      <w:pPr>
        <w:widowControl/>
        <w:suppressAutoHyphens w:val="0"/>
      </w:pPr>
      <w:r>
        <w:br w:type="page"/>
      </w:r>
    </w:p>
    <w:p w14:paraId="1E024A92" w14:textId="1D4F8D5A" w:rsidR="005C3E89" w:rsidRDefault="005C3E89" w:rsidP="005C3E89">
      <w:pPr>
        <w:pStyle w:val="Titre3"/>
      </w:pPr>
      <w:bookmarkStart w:id="28" w:name="_Toc42517991"/>
      <w:r w:rsidRPr="00D002D3">
        <w:lastRenderedPageBreak/>
        <w:t xml:space="preserve">Package </w:t>
      </w:r>
      <w:r>
        <w:t>interface administrer</w:t>
      </w:r>
      <w:bookmarkEnd w:id="28"/>
    </w:p>
    <w:p w14:paraId="59682E17" w14:textId="24F744F4" w:rsidR="004C31DC" w:rsidRDefault="004C31DC" w:rsidP="004C31DC">
      <w:pPr>
        <w:pStyle w:val="Titre4"/>
      </w:pPr>
      <w:bookmarkStart w:id="29" w:name="_Toc42517992"/>
      <w:r>
        <w:t>USE CASE : Administrer</w:t>
      </w:r>
      <w:bookmarkEnd w:id="29"/>
    </w:p>
    <w:p w14:paraId="0CBCFD07" w14:textId="6706A26B" w:rsidR="004C31DC" w:rsidRPr="00464418" w:rsidRDefault="00AC6F06" w:rsidP="004C31DC">
      <w:pPr>
        <w:pStyle w:val="Corpsdetexte"/>
      </w:pPr>
      <w:r>
        <w:object w:dxaOrig="12780" w:dyaOrig="9661" w14:anchorId="2CD4E8CB">
          <v:shape id="_x0000_i1029" type="#_x0000_t75" style="width:481.8pt;height:364.2pt" o:ole="">
            <v:imagedata r:id="rId32" o:title=""/>
          </v:shape>
          <o:OLEObject Type="Embed" ProgID="Visio.Drawing.15" ShapeID="_x0000_i1029" DrawAspect="Content" ObjectID="_1653152855" r:id="rId33"/>
        </w:object>
      </w:r>
    </w:p>
    <w:p w14:paraId="658B9B50" w14:textId="77777777" w:rsidR="005C3E89" w:rsidRPr="00D002D3" w:rsidRDefault="005C3E89" w:rsidP="005C3E89">
      <w:pPr>
        <w:pStyle w:val="Titre4"/>
      </w:pPr>
      <w:bookmarkStart w:id="30" w:name="_Toc42517993"/>
      <w:r w:rsidRPr="00D002D3">
        <w:t>UC1 – Cas d’utilisation X</w:t>
      </w:r>
      <w:bookmarkEnd w:id="30"/>
    </w:p>
    <w:tbl>
      <w:tblPr>
        <w:tblStyle w:val="TableauGrille5Fonc-Accentuation5"/>
        <w:tblW w:w="0" w:type="auto"/>
        <w:tblLayout w:type="fixed"/>
        <w:tblLook w:val="0400" w:firstRow="0" w:lastRow="0" w:firstColumn="0" w:lastColumn="0" w:noHBand="0" w:noVBand="1"/>
      </w:tblPr>
      <w:tblGrid>
        <w:gridCol w:w="2409"/>
        <w:gridCol w:w="7464"/>
      </w:tblGrid>
      <w:tr w:rsidR="005C3E89" w:rsidRPr="00D002D3" w14:paraId="5CE4133B" w14:textId="77777777" w:rsidTr="005A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37D22ED2" w14:textId="77777777" w:rsidR="005C3E89" w:rsidRPr="00D002D3" w:rsidRDefault="005C3E89" w:rsidP="005A337F">
            <w:pPr>
              <w:pStyle w:val="En-tte"/>
              <w:keepNext/>
            </w:pPr>
            <w:r w:rsidRPr="00D002D3">
              <w:t>Identifiant</w:t>
            </w:r>
          </w:p>
        </w:tc>
        <w:tc>
          <w:tcPr>
            <w:tcW w:w="7464" w:type="dxa"/>
          </w:tcPr>
          <w:p w14:paraId="155AF134" w14:textId="77777777" w:rsidR="005C3E89" w:rsidRPr="00D002D3" w:rsidRDefault="005C3E89" w:rsidP="005A337F">
            <w:pPr>
              <w:pStyle w:val="Contenudetableau"/>
            </w:pPr>
            <w:r w:rsidRPr="00D002D3">
              <w:t>UC1 – Xxxx</w:t>
            </w:r>
          </w:p>
        </w:tc>
      </w:tr>
      <w:tr w:rsidR="005C3E89" w:rsidRPr="00D002D3" w14:paraId="7049C9B9" w14:textId="77777777" w:rsidTr="005A337F">
        <w:trPr>
          <w:trHeight w:val="375"/>
        </w:trPr>
        <w:tc>
          <w:tcPr>
            <w:tcW w:w="2409" w:type="dxa"/>
          </w:tcPr>
          <w:p w14:paraId="34C2B93E" w14:textId="77777777" w:rsidR="005C3E89" w:rsidRPr="00D002D3" w:rsidRDefault="005C3E89" w:rsidP="005A337F">
            <w:pPr>
              <w:pStyle w:val="En-tte"/>
              <w:keepNext/>
            </w:pPr>
            <w:r w:rsidRPr="00D002D3">
              <w:t>Description</w:t>
            </w:r>
          </w:p>
        </w:tc>
        <w:tc>
          <w:tcPr>
            <w:tcW w:w="7464" w:type="dxa"/>
          </w:tcPr>
          <w:p w14:paraId="2D494E33" w14:textId="77777777" w:rsidR="005C3E89" w:rsidRPr="00D002D3" w:rsidRDefault="005C3E89" w:rsidP="005A337F">
            <w:pPr>
              <w:pStyle w:val="Contenudetableau"/>
            </w:pPr>
          </w:p>
        </w:tc>
      </w:tr>
      <w:tr w:rsidR="005C3E89" w:rsidRPr="00D002D3" w14:paraId="52AD54A4" w14:textId="77777777" w:rsidTr="005A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59CCBE2F" w14:textId="77777777" w:rsidR="005C3E89" w:rsidRPr="00D002D3" w:rsidRDefault="005C3E89" w:rsidP="005A337F">
            <w:pPr>
              <w:pStyle w:val="En-tte"/>
              <w:keepNext/>
            </w:pPr>
            <w:r w:rsidRPr="00D002D3">
              <w:t>Pré-conditions</w:t>
            </w:r>
          </w:p>
        </w:tc>
        <w:tc>
          <w:tcPr>
            <w:tcW w:w="7464" w:type="dxa"/>
          </w:tcPr>
          <w:p w14:paraId="1EA8F435" w14:textId="77777777" w:rsidR="005C3E89" w:rsidRPr="00D002D3" w:rsidRDefault="005C3E89" w:rsidP="005C3E89">
            <w:pPr>
              <w:pStyle w:val="Contenudetableau"/>
              <w:numPr>
                <w:ilvl w:val="0"/>
                <w:numId w:val="5"/>
              </w:numPr>
            </w:pPr>
          </w:p>
        </w:tc>
      </w:tr>
      <w:tr w:rsidR="005C3E89" w:rsidRPr="00D002D3" w14:paraId="16E88F7F" w14:textId="77777777" w:rsidTr="005A337F">
        <w:trPr>
          <w:trHeight w:val="375"/>
        </w:trPr>
        <w:tc>
          <w:tcPr>
            <w:tcW w:w="2409" w:type="dxa"/>
          </w:tcPr>
          <w:p w14:paraId="5E950B0B" w14:textId="77777777" w:rsidR="005C3E89" w:rsidRPr="00D002D3" w:rsidRDefault="005C3E89" w:rsidP="005A337F">
            <w:pPr>
              <w:pStyle w:val="En-tte"/>
              <w:keepNext/>
            </w:pPr>
            <w:r w:rsidRPr="00D002D3">
              <w:t>Données en entrée</w:t>
            </w:r>
          </w:p>
        </w:tc>
        <w:tc>
          <w:tcPr>
            <w:tcW w:w="7464" w:type="dxa"/>
          </w:tcPr>
          <w:p w14:paraId="16D57B51" w14:textId="77777777" w:rsidR="005C3E89" w:rsidRPr="00D002D3" w:rsidRDefault="005C3E89" w:rsidP="005C3E89">
            <w:pPr>
              <w:pStyle w:val="Contenudetableau"/>
              <w:numPr>
                <w:ilvl w:val="0"/>
                <w:numId w:val="6"/>
              </w:numPr>
            </w:pPr>
          </w:p>
        </w:tc>
      </w:tr>
      <w:tr w:rsidR="005C3E89" w:rsidRPr="00D002D3" w14:paraId="0AD82065" w14:textId="77777777" w:rsidTr="005A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72D5B009" w14:textId="77777777" w:rsidR="005C3E89" w:rsidRPr="00D002D3" w:rsidRDefault="005C3E89" w:rsidP="005A337F">
            <w:pPr>
              <w:pStyle w:val="En-tte"/>
              <w:keepNext/>
            </w:pPr>
            <w:r w:rsidRPr="00D002D3">
              <w:t>Scénario nominal</w:t>
            </w:r>
          </w:p>
        </w:tc>
        <w:tc>
          <w:tcPr>
            <w:tcW w:w="7464" w:type="dxa"/>
          </w:tcPr>
          <w:p w14:paraId="0ACF2C41" w14:textId="77777777" w:rsidR="005C3E89" w:rsidRPr="00D002D3" w:rsidRDefault="005C3E89" w:rsidP="00BC5950">
            <w:pPr>
              <w:pStyle w:val="Contenudetableau"/>
              <w:numPr>
                <w:ilvl w:val="0"/>
                <w:numId w:val="15"/>
              </w:numPr>
            </w:pPr>
            <w:r w:rsidRPr="00D002D3">
              <w:t>…</w:t>
            </w:r>
          </w:p>
          <w:p w14:paraId="48E16B24" w14:textId="77777777" w:rsidR="005C3E89" w:rsidRPr="00D002D3" w:rsidRDefault="005C3E89" w:rsidP="00BC5950">
            <w:pPr>
              <w:pStyle w:val="Contenudetableau"/>
              <w:numPr>
                <w:ilvl w:val="0"/>
                <w:numId w:val="15"/>
              </w:numPr>
            </w:pPr>
            <w:r w:rsidRPr="00D002D3">
              <w:t>...</w:t>
            </w:r>
          </w:p>
        </w:tc>
      </w:tr>
      <w:tr w:rsidR="005C3E89" w:rsidRPr="00D002D3" w14:paraId="7D4CBFE1" w14:textId="77777777" w:rsidTr="005A337F">
        <w:trPr>
          <w:trHeight w:val="375"/>
        </w:trPr>
        <w:tc>
          <w:tcPr>
            <w:tcW w:w="2409" w:type="dxa"/>
          </w:tcPr>
          <w:p w14:paraId="205F6DC7" w14:textId="77777777" w:rsidR="005C3E89" w:rsidRPr="00D002D3" w:rsidRDefault="005C3E89" w:rsidP="005A337F">
            <w:pPr>
              <w:pStyle w:val="En-tte"/>
              <w:keepNext/>
            </w:pPr>
            <w:r w:rsidRPr="00D002D3">
              <w:t>Résultat</w:t>
            </w:r>
          </w:p>
        </w:tc>
        <w:tc>
          <w:tcPr>
            <w:tcW w:w="7464" w:type="dxa"/>
          </w:tcPr>
          <w:p w14:paraId="08032FC8" w14:textId="77777777" w:rsidR="005C3E89" w:rsidRPr="00D002D3" w:rsidRDefault="005C3E89" w:rsidP="005A337F">
            <w:pPr>
              <w:pStyle w:val="Contenudetableau"/>
            </w:pPr>
          </w:p>
        </w:tc>
      </w:tr>
      <w:tr w:rsidR="005C3E89" w:rsidRPr="00D002D3" w14:paraId="0000A94C" w14:textId="77777777" w:rsidTr="005A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046A0BBC" w14:textId="77777777" w:rsidR="005C3E89" w:rsidRPr="00D002D3" w:rsidRDefault="005C3E89" w:rsidP="005A337F">
            <w:pPr>
              <w:pStyle w:val="En-tte"/>
            </w:pPr>
            <w:r w:rsidRPr="00D002D3">
              <w:t>Erreurs</w:t>
            </w:r>
          </w:p>
        </w:tc>
        <w:tc>
          <w:tcPr>
            <w:tcW w:w="7464" w:type="dxa"/>
          </w:tcPr>
          <w:p w14:paraId="7350DB79" w14:textId="77777777" w:rsidR="005C3E89" w:rsidRPr="00D002D3" w:rsidRDefault="005C3E89" w:rsidP="005C3E89">
            <w:pPr>
              <w:pStyle w:val="Contenudetableau"/>
              <w:numPr>
                <w:ilvl w:val="0"/>
                <w:numId w:val="8"/>
              </w:numPr>
            </w:pPr>
          </w:p>
        </w:tc>
      </w:tr>
    </w:tbl>
    <w:p w14:paraId="346B714C" w14:textId="77777777" w:rsidR="005C3E89" w:rsidRPr="00D002D3" w:rsidRDefault="005C3E89" w:rsidP="005C3E89">
      <w:pPr>
        <w:pStyle w:val="Titre5"/>
      </w:pPr>
      <w:bookmarkStart w:id="31" w:name="_Toc42517994"/>
      <w:r w:rsidRPr="00D002D3">
        <w:lastRenderedPageBreak/>
        <w:t>Scénario alternatif : Xxxxx</w:t>
      </w:r>
      <w:bookmarkEnd w:id="31"/>
    </w:p>
    <w:p w14:paraId="18E63C4B" w14:textId="77777777" w:rsidR="005C3E89" w:rsidRPr="00D002D3" w:rsidRDefault="005C3E89" w:rsidP="005C3E89">
      <w:pPr>
        <w:pStyle w:val="Corpsdetexte"/>
        <w:numPr>
          <w:ilvl w:val="0"/>
          <w:numId w:val="9"/>
        </w:numPr>
      </w:pPr>
    </w:p>
    <w:p w14:paraId="53A3B5AD" w14:textId="77777777" w:rsidR="005C3E89" w:rsidRPr="00D002D3" w:rsidRDefault="005C3E89" w:rsidP="005C3E89">
      <w:pPr>
        <w:pStyle w:val="Titre4"/>
      </w:pPr>
      <w:bookmarkStart w:id="32" w:name="_Toc42517995"/>
      <w:r w:rsidRPr="00D002D3">
        <w:t>Cas d’utilisation Y</w:t>
      </w:r>
      <w:bookmarkEnd w:id="32"/>
    </w:p>
    <w:p w14:paraId="452DA5AD" w14:textId="77777777" w:rsidR="004C31DC" w:rsidRDefault="004C31DC" w:rsidP="004C31DC">
      <w:pPr>
        <w:widowControl/>
        <w:suppressAutoHyphens w:val="0"/>
      </w:pPr>
      <w:r>
        <w:br w:type="page"/>
      </w:r>
    </w:p>
    <w:p w14:paraId="669242D0" w14:textId="768624CB" w:rsidR="005C3E89" w:rsidRDefault="005C3E89" w:rsidP="005C3E89">
      <w:pPr>
        <w:pStyle w:val="Titre3"/>
      </w:pPr>
      <w:bookmarkStart w:id="33" w:name="_Toc42517996"/>
      <w:r w:rsidRPr="00D002D3">
        <w:lastRenderedPageBreak/>
        <w:t xml:space="preserve">Package </w:t>
      </w:r>
      <w:r>
        <w:t>interface identification</w:t>
      </w:r>
      <w:bookmarkEnd w:id="33"/>
    </w:p>
    <w:p w14:paraId="0339B897" w14:textId="0FEE6BA6" w:rsidR="004C31DC" w:rsidRDefault="004C31DC" w:rsidP="004C31DC">
      <w:pPr>
        <w:pStyle w:val="Titre4"/>
      </w:pPr>
      <w:bookmarkStart w:id="34" w:name="_Toc42517997"/>
      <w:r>
        <w:t>USE CASE : S’identifier</w:t>
      </w:r>
      <w:bookmarkEnd w:id="34"/>
    </w:p>
    <w:p w14:paraId="586B2B0E" w14:textId="77777777" w:rsidR="004C31DC" w:rsidRDefault="004C31DC" w:rsidP="004C31DC">
      <w:pPr>
        <w:widowControl/>
        <w:suppressAutoHyphens w:val="0"/>
      </w:pPr>
      <w:r>
        <w:object w:dxaOrig="12900" w:dyaOrig="9406" w14:anchorId="5DE0C118">
          <v:shape id="_x0000_i1030" type="#_x0000_t75" style="width:481.8pt;height:350.85pt" o:ole="">
            <v:imagedata r:id="rId34" o:title=""/>
          </v:shape>
          <o:OLEObject Type="Embed" ProgID="Visio.Drawing.15" ShapeID="_x0000_i1030" DrawAspect="Content" ObjectID="_1653152856" r:id="rId35"/>
        </w:object>
      </w:r>
    </w:p>
    <w:p w14:paraId="00615274" w14:textId="10A267AB" w:rsidR="004C31DC" w:rsidRPr="004C31DC" w:rsidRDefault="004C31DC" w:rsidP="004C31DC">
      <w:pPr>
        <w:pStyle w:val="Corpsdetexte"/>
      </w:pPr>
      <w:r>
        <w:t>« ‘</w:t>
      </w:r>
    </w:p>
    <w:p w14:paraId="30B8EB3D" w14:textId="77777777" w:rsidR="000F0279" w:rsidRPr="00D002D3" w:rsidRDefault="00B3229A" w:rsidP="00D002D3">
      <w:pPr>
        <w:pStyle w:val="Titre4"/>
      </w:pPr>
      <w:bookmarkStart w:id="35" w:name="_Toc42517998"/>
      <w:r w:rsidRPr="00D002D3">
        <w:t>UC1 – Cas d’utilisation X</w:t>
      </w:r>
      <w:bookmarkEnd w:id="35"/>
    </w:p>
    <w:tbl>
      <w:tblPr>
        <w:tblStyle w:val="TableauGrille5Fonc-Accentuation5"/>
        <w:tblW w:w="0" w:type="auto"/>
        <w:tblLayout w:type="fixed"/>
        <w:tblLook w:val="0400" w:firstRow="0" w:lastRow="0" w:firstColumn="0" w:lastColumn="0" w:noHBand="0" w:noVBand="1"/>
      </w:tblPr>
      <w:tblGrid>
        <w:gridCol w:w="2409"/>
        <w:gridCol w:w="7464"/>
      </w:tblGrid>
      <w:tr w:rsidR="000F0279" w:rsidRPr="00D002D3" w14:paraId="7CEB968E" w14:textId="77777777" w:rsidTr="000F0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4125544F" w14:textId="77777777" w:rsidR="000F0279" w:rsidRPr="00D002D3" w:rsidRDefault="00B3229A">
            <w:pPr>
              <w:pStyle w:val="En-tte"/>
              <w:keepNext/>
            </w:pPr>
            <w:r w:rsidRPr="00D002D3">
              <w:t>Identifiant</w:t>
            </w:r>
          </w:p>
        </w:tc>
        <w:tc>
          <w:tcPr>
            <w:tcW w:w="7464" w:type="dxa"/>
          </w:tcPr>
          <w:p w14:paraId="502029AC" w14:textId="77777777" w:rsidR="000F0279" w:rsidRPr="00D002D3" w:rsidRDefault="00B3229A">
            <w:pPr>
              <w:pStyle w:val="Contenudetableau"/>
            </w:pPr>
            <w:r w:rsidRPr="00D002D3">
              <w:t>UC1 – Xxxx</w:t>
            </w:r>
          </w:p>
        </w:tc>
      </w:tr>
      <w:tr w:rsidR="000F0279" w:rsidRPr="00D002D3" w14:paraId="04E8BCF0" w14:textId="77777777" w:rsidTr="000F0279">
        <w:trPr>
          <w:trHeight w:val="375"/>
        </w:trPr>
        <w:tc>
          <w:tcPr>
            <w:tcW w:w="2409" w:type="dxa"/>
          </w:tcPr>
          <w:p w14:paraId="74FBB514" w14:textId="77777777" w:rsidR="000F0279" w:rsidRPr="00D002D3" w:rsidRDefault="00B3229A">
            <w:pPr>
              <w:pStyle w:val="En-tte"/>
              <w:keepNext/>
            </w:pPr>
            <w:r w:rsidRPr="00D002D3">
              <w:t>Description</w:t>
            </w:r>
          </w:p>
        </w:tc>
        <w:tc>
          <w:tcPr>
            <w:tcW w:w="7464" w:type="dxa"/>
          </w:tcPr>
          <w:p w14:paraId="775EA4E4" w14:textId="77777777" w:rsidR="000F0279" w:rsidRPr="00D002D3" w:rsidRDefault="000F0279">
            <w:pPr>
              <w:pStyle w:val="Contenudetableau"/>
            </w:pPr>
          </w:p>
        </w:tc>
      </w:tr>
      <w:tr w:rsidR="000F0279" w:rsidRPr="00D002D3" w14:paraId="297CDB1F" w14:textId="77777777" w:rsidTr="000F0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6FA4EB46" w14:textId="77777777" w:rsidR="000F0279" w:rsidRPr="00D002D3" w:rsidRDefault="00B3229A">
            <w:pPr>
              <w:pStyle w:val="En-tte"/>
              <w:keepNext/>
            </w:pPr>
            <w:r w:rsidRPr="00D002D3">
              <w:t>Pré-conditions</w:t>
            </w:r>
          </w:p>
        </w:tc>
        <w:tc>
          <w:tcPr>
            <w:tcW w:w="7464" w:type="dxa"/>
          </w:tcPr>
          <w:p w14:paraId="24E2BD17" w14:textId="77777777" w:rsidR="000F0279" w:rsidRPr="00D002D3" w:rsidRDefault="000F0279">
            <w:pPr>
              <w:pStyle w:val="Contenudetableau"/>
              <w:numPr>
                <w:ilvl w:val="0"/>
                <w:numId w:val="5"/>
              </w:numPr>
            </w:pPr>
          </w:p>
        </w:tc>
      </w:tr>
      <w:tr w:rsidR="000F0279" w:rsidRPr="00D002D3" w14:paraId="39A60F04" w14:textId="77777777" w:rsidTr="000F0279">
        <w:trPr>
          <w:trHeight w:val="375"/>
        </w:trPr>
        <w:tc>
          <w:tcPr>
            <w:tcW w:w="2409" w:type="dxa"/>
          </w:tcPr>
          <w:p w14:paraId="35EEFDD8" w14:textId="77777777" w:rsidR="000F0279" w:rsidRPr="00D002D3" w:rsidRDefault="00B3229A">
            <w:pPr>
              <w:pStyle w:val="En-tte"/>
              <w:keepNext/>
            </w:pPr>
            <w:r w:rsidRPr="00D002D3">
              <w:t>Données en entrée</w:t>
            </w:r>
          </w:p>
        </w:tc>
        <w:tc>
          <w:tcPr>
            <w:tcW w:w="7464" w:type="dxa"/>
          </w:tcPr>
          <w:p w14:paraId="2C8D092F" w14:textId="77777777" w:rsidR="000F0279" w:rsidRPr="00D002D3" w:rsidRDefault="000F0279">
            <w:pPr>
              <w:pStyle w:val="Contenudetableau"/>
              <w:numPr>
                <w:ilvl w:val="0"/>
                <w:numId w:val="6"/>
              </w:numPr>
            </w:pPr>
          </w:p>
        </w:tc>
      </w:tr>
      <w:tr w:rsidR="000F0279" w:rsidRPr="00D002D3" w14:paraId="628BA757" w14:textId="77777777" w:rsidTr="000F0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329AD61C" w14:textId="77777777" w:rsidR="000F0279" w:rsidRPr="00D002D3" w:rsidRDefault="00B3229A">
            <w:pPr>
              <w:pStyle w:val="En-tte"/>
              <w:keepNext/>
            </w:pPr>
            <w:r w:rsidRPr="00D002D3">
              <w:t>Scénario nominal</w:t>
            </w:r>
          </w:p>
        </w:tc>
        <w:tc>
          <w:tcPr>
            <w:tcW w:w="7464" w:type="dxa"/>
          </w:tcPr>
          <w:p w14:paraId="7914B8D9" w14:textId="77777777" w:rsidR="000F0279" w:rsidRPr="00D002D3" w:rsidRDefault="00B3229A" w:rsidP="00BC5950">
            <w:pPr>
              <w:pStyle w:val="Contenudetableau"/>
              <w:numPr>
                <w:ilvl w:val="0"/>
                <w:numId w:val="15"/>
              </w:numPr>
            </w:pPr>
            <w:r w:rsidRPr="00D002D3">
              <w:t>…</w:t>
            </w:r>
          </w:p>
          <w:p w14:paraId="2B046461" w14:textId="77777777" w:rsidR="000F0279" w:rsidRPr="00D002D3" w:rsidRDefault="00B3229A" w:rsidP="00BC5950">
            <w:pPr>
              <w:pStyle w:val="Contenudetableau"/>
              <w:numPr>
                <w:ilvl w:val="0"/>
                <w:numId w:val="15"/>
              </w:numPr>
            </w:pPr>
            <w:r w:rsidRPr="00D002D3">
              <w:t>...</w:t>
            </w:r>
          </w:p>
        </w:tc>
      </w:tr>
      <w:tr w:rsidR="000F0279" w:rsidRPr="00D002D3" w14:paraId="0AD1A46A" w14:textId="77777777" w:rsidTr="000F0279">
        <w:trPr>
          <w:trHeight w:val="375"/>
        </w:trPr>
        <w:tc>
          <w:tcPr>
            <w:tcW w:w="2409" w:type="dxa"/>
          </w:tcPr>
          <w:p w14:paraId="229FA719" w14:textId="77777777" w:rsidR="000F0279" w:rsidRPr="00D002D3" w:rsidRDefault="00B3229A">
            <w:pPr>
              <w:pStyle w:val="En-tte"/>
              <w:keepNext/>
            </w:pPr>
            <w:r w:rsidRPr="00D002D3">
              <w:t>Résultat</w:t>
            </w:r>
          </w:p>
        </w:tc>
        <w:tc>
          <w:tcPr>
            <w:tcW w:w="7464" w:type="dxa"/>
          </w:tcPr>
          <w:p w14:paraId="61DA3289" w14:textId="77777777" w:rsidR="000F0279" w:rsidRPr="00D002D3" w:rsidRDefault="000F0279">
            <w:pPr>
              <w:pStyle w:val="Contenudetableau"/>
            </w:pPr>
          </w:p>
        </w:tc>
      </w:tr>
      <w:tr w:rsidR="000F0279" w:rsidRPr="00D002D3" w14:paraId="669688C3" w14:textId="77777777" w:rsidTr="000F0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279D268A" w14:textId="77777777" w:rsidR="000F0279" w:rsidRPr="00D002D3" w:rsidRDefault="00B3229A">
            <w:pPr>
              <w:pStyle w:val="En-tte"/>
            </w:pPr>
            <w:r w:rsidRPr="00D002D3">
              <w:t>Erreurs</w:t>
            </w:r>
          </w:p>
        </w:tc>
        <w:tc>
          <w:tcPr>
            <w:tcW w:w="7464" w:type="dxa"/>
          </w:tcPr>
          <w:p w14:paraId="52DC402B" w14:textId="77777777" w:rsidR="000F0279" w:rsidRPr="00D002D3" w:rsidRDefault="000F0279">
            <w:pPr>
              <w:pStyle w:val="Contenudetableau"/>
              <w:numPr>
                <w:ilvl w:val="0"/>
                <w:numId w:val="8"/>
              </w:numPr>
            </w:pPr>
          </w:p>
        </w:tc>
      </w:tr>
    </w:tbl>
    <w:p w14:paraId="38098432" w14:textId="77777777" w:rsidR="000F0279" w:rsidRPr="00D002D3" w:rsidRDefault="00B3229A" w:rsidP="00D002D3">
      <w:pPr>
        <w:pStyle w:val="Titre5"/>
      </w:pPr>
      <w:bookmarkStart w:id="36" w:name="_Toc42517999"/>
      <w:r w:rsidRPr="00D002D3">
        <w:lastRenderedPageBreak/>
        <w:t>Scénario alternatif : Xxxxx</w:t>
      </w:r>
      <w:bookmarkEnd w:id="36"/>
    </w:p>
    <w:p w14:paraId="60214675" w14:textId="77777777" w:rsidR="000F0279" w:rsidRPr="00D002D3" w:rsidRDefault="000F0279">
      <w:pPr>
        <w:pStyle w:val="Corpsdetexte"/>
        <w:numPr>
          <w:ilvl w:val="0"/>
          <w:numId w:val="9"/>
        </w:numPr>
      </w:pPr>
    </w:p>
    <w:p w14:paraId="7798DD9A" w14:textId="77777777" w:rsidR="000F0279" w:rsidRPr="00D002D3" w:rsidRDefault="00B3229A" w:rsidP="00D002D3">
      <w:pPr>
        <w:pStyle w:val="Titre4"/>
      </w:pPr>
      <w:bookmarkStart w:id="37" w:name="_Toc42518000"/>
      <w:r w:rsidRPr="00D002D3">
        <w:t>Cas d’utilisation Y</w:t>
      </w:r>
      <w:bookmarkEnd w:id="37"/>
    </w:p>
    <w:p w14:paraId="3E7A5AC0" w14:textId="77777777" w:rsidR="000F0279" w:rsidRPr="00D002D3" w:rsidRDefault="00B3229A">
      <w:pPr>
        <w:pStyle w:val="Corpsdetexte"/>
      </w:pPr>
      <w:r w:rsidRPr="00D002D3">
        <w:t>...</w:t>
      </w:r>
    </w:p>
    <w:p w14:paraId="2F3C6115" w14:textId="500832A4" w:rsidR="000F0279" w:rsidRPr="00D002D3" w:rsidRDefault="000F0279">
      <w:pPr>
        <w:pStyle w:val="Corpsdetexte"/>
      </w:pPr>
    </w:p>
    <w:p w14:paraId="3A6520E5" w14:textId="77777777" w:rsidR="000F0279" w:rsidRPr="00D002D3" w:rsidRDefault="00B3229A" w:rsidP="00D002D3">
      <w:pPr>
        <w:pStyle w:val="Titre2"/>
      </w:pPr>
      <w:bookmarkStart w:id="38" w:name="_Toc42518001"/>
      <w:r w:rsidRPr="00D002D3">
        <w:t>Les règles de gestion générales</w:t>
      </w:r>
      <w:bookmarkEnd w:id="38"/>
    </w:p>
    <w:p w14:paraId="54ABC8DB" w14:textId="143AA637" w:rsidR="000F0279" w:rsidRDefault="00046FEE">
      <w:pPr>
        <w:pStyle w:val="Corpsdetexte"/>
      </w:pPr>
      <w:r>
        <w:t>Obj : collecter régles de conceptions qui vont dicter le fction de l’application.</w:t>
      </w:r>
    </w:p>
    <w:p w14:paraId="2907454D" w14:textId="4E6CFBB9" w:rsidR="00046FEE" w:rsidRDefault="00046FEE">
      <w:pPr>
        <w:pStyle w:val="Corpsdetexte"/>
      </w:pPr>
      <w:r>
        <w:t>Ex : une commande peut contenir 1 pizza ou évt plusieurs</w:t>
      </w:r>
    </w:p>
    <w:p w14:paraId="4601D1A2" w14:textId="18BA91BE" w:rsidR="00046FEE" w:rsidRDefault="00046FEE">
      <w:pPr>
        <w:pStyle w:val="Corpsdetexte"/>
      </w:pPr>
      <w:r>
        <w:t>Une anulation de commande est possible uniquement pas si pas status en préparation</w:t>
      </w:r>
    </w:p>
    <w:p w14:paraId="4875E7A9" w14:textId="71A5F14E" w:rsidR="00046FEE" w:rsidRPr="00D002D3" w:rsidRDefault="00046FEE">
      <w:pPr>
        <w:pStyle w:val="Corpsdetexte"/>
      </w:pPr>
      <w:r>
        <w:t>… quelques régles à mettre en lumière de part leur importance</w:t>
      </w:r>
    </w:p>
    <w:p w14:paraId="5D456754" w14:textId="77777777" w:rsidR="000F0279" w:rsidRPr="00D002D3" w:rsidRDefault="00B3229A" w:rsidP="00D002D3">
      <w:pPr>
        <w:pStyle w:val="Titre2"/>
      </w:pPr>
      <w:bookmarkStart w:id="39" w:name="_Toc42518002"/>
      <w:r w:rsidRPr="00D002D3">
        <w:t>Le workflow XXX</w:t>
      </w:r>
      <w:bookmarkEnd w:id="39"/>
    </w:p>
    <w:p w14:paraId="4A99DF53" w14:textId="33C11DB0" w:rsidR="000F0279" w:rsidRPr="00D002D3" w:rsidRDefault="00046FEE">
      <w:pPr>
        <w:pStyle w:val="Corpsdetexte"/>
      </w:pPr>
      <w:r>
        <w:t>Diagramme d’activité / sinon ne pas remplir</w:t>
      </w:r>
    </w:p>
    <w:p w14:paraId="0C195CE1" w14:textId="77777777" w:rsidR="000F0279" w:rsidRPr="00D002D3" w:rsidRDefault="00B3229A" w:rsidP="00243305">
      <w:pPr>
        <w:pStyle w:val="Titre1"/>
      </w:pPr>
      <w:bookmarkStart w:id="40" w:name="_Toc42518003"/>
      <w:r w:rsidRPr="00D002D3">
        <w:lastRenderedPageBreak/>
        <w:t>Application XXX</w:t>
      </w:r>
      <w:bookmarkEnd w:id="40"/>
    </w:p>
    <w:p w14:paraId="440CE287" w14:textId="75664AD3" w:rsidR="000F0279" w:rsidRDefault="00B3229A">
      <w:pPr>
        <w:pStyle w:val="Corpsdetexte"/>
      </w:pPr>
      <w:r w:rsidRPr="00D002D3">
        <w:t>...</w:t>
      </w:r>
      <w:r w:rsidR="00046FEE">
        <w:t xml:space="preserve"> si d’autres applications (android destop)</w:t>
      </w:r>
    </w:p>
    <w:p w14:paraId="705187F8" w14:textId="52470752" w:rsidR="00046FEE" w:rsidRPr="00D002D3" w:rsidRDefault="00046FEE">
      <w:pPr>
        <w:pStyle w:val="Corpsdetexte"/>
      </w:pPr>
      <w:r>
        <w:t>Si purement web un seul chapitre ici</w:t>
      </w:r>
    </w:p>
    <w:p w14:paraId="3D5B3720" w14:textId="77777777" w:rsidR="000F0279" w:rsidRPr="00D002D3" w:rsidRDefault="00B3229A" w:rsidP="00D002D3">
      <w:pPr>
        <w:pStyle w:val="Titre2"/>
      </w:pPr>
      <w:bookmarkStart w:id="41" w:name="_Toc42518004"/>
      <w:r w:rsidRPr="00D002D3">
        <w:t>Glossaire</w:t>
      </w:r>
      <w:bookmarkEnd w:id="41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99"/>
        <w:gridCol w:w="7767"/>
      </w:tblGrid>
      <w:tr w:rsidR="00BD2C00" w14:paraId="18E3A232" w14:textId="77777777">
        <w:tc>
          <w:tcPr>
            <w:tcW w:w="2099" w:type="dxa"/>
            <w:shd w:val="clear" w:color="auto" w:fill="auto"/>
          </w:tcPr>
          <w:p w14:paraId="6F5E978C" w14:textId="77777777" w:rsidR="000F0279" w:rsidRPr="00D002D3" w:rsidRDefault="000F0279">
            <w:pPr>
              <w:pStyle w:val="Contenudetableau"/>
              <w:jc w:val="both"/>
              <w:rPr>
                <w:b/>
                <w:bCs/>
              </w:rPr>
            </w:pPr>
          </w:p>
        </w:tc>
        <w:tc>
          <w:tcPr>
            <w:tcW w:w="7767" w:type="dxa"/>
            <w:shd w:val="clear" w:color="auto" w:fill="auto"/>
          </w:tcPr>
          <w:p w14:paraId="1AE8B64B" w14:textId="77777777" w:rsidR="000F0279" w:rsidRPr="00D002D3" w:rsidRDefault="000F0279">
            <w:pPr>
              <w:pStyle w:val="Contenudetableau"/>
              <w:jc w:val="both"/>
            </w:pPr>
          </w:p>
        </w:tc>
      </w:tr>
      <w:tr w:rsidR="00BD2C00" w14:paraId="6AFDE2C1" w14:textId="77777777">
        <w:tc>
          <w:tcPr>
            <w:tcW w:w="2099" w:type="dxa"/>
            <w:shd w:val="clear" w:color="auto" w:fill="auto"/>
          </w:tcPr>
          <w:p w14:paraId="3E01EDAB" w14:textId="77777777" w:rsidR="000F0279" w:rsidRPr="00D002D3" w:rsidRDefault="000F0279">
            <w:pPr>
              <w:pStyle w:val="Contenudetableau"/>
              <w:jc w:val="both"/>
              <w:rPr>
                <w:b/>
                <w:bCs/>
              </w:rPr>
            </w:pPr>
          </w:p>
        </w:tc>
        <w:tc>
          <w:tcPr>
            <w:tcW w:w="7767" w:type="dxa"/>
            <w:shd w:val="clear" w:color="auto" w:fill="auto"/>
          </w:tcPr>
          <w:p w14:paraId="6B077DFA" w14:textId="77777777" w:rsidR="000F0279" w:rsidRPr="00D002D3" w:rsidRDefault="000F0279">
            <w:pPr>
              <w:pStyle w:val="Contenudetableau"/>
              <w:jc w:val="both"/>
            </w:pPr>
          </w:p>
        </w:tc>
      </w:tr>
    </w:tbl>
    <w:p w14:paraId="4CCCBCC9" w14:textId="25E4D809" w:rsidR="00B3229A" w:rsidRPr="002E5A8F" w:rsidRDefault="00607838">
      <w:pPr>
        <w:pStyle w:val="Corpsdetexte"/>
      </w:pPr>
      <w:r w:rsidRPr="002E5A8F">
        <w:t>Site : site internet</w:t>
      </w:r>
    </w:p>
    <w:p w14:paraId="574086FE" w14:textId="63A5188F" w:rsidR="00607838" w:rsidRPr="002E5A8F" w:rsidRDefault="00607838">
      <w:pPr>
        <w:pStyle w:val="Corpsdetexte"/>
      </w:pPr>
      <w:r w:rsidRPr="002E5A8F">
        <w:t>App : application mobile</w:t>
      </w:r>
    </w:p>
    <w:p w14:paraId="6D363BC3" w14:textId="006C1CF5" w:rsidR="00607838" w:rsidRPr="002E5A8F" w:rsidRDefault="00607838">
      <w:pPr>
        <w:pStyle w:val="Corpsdetexte"/>
      </w:pPr>
      <w:r w:rsidRPr="002E5A8F">
        <w:t>Pdv : point de vente (pizzeria)</w:t>
      </w:r>
    </w:p>
    <w:p w14:paraId="4E9FA324" w14:textId="1A97F9FF" w:rsidR="00607838" w:rsidRDefault="00607838" w:rsidP="002E5A8F">
      <w:r w:rsidRPr="002E5A8F">
        <w:t>Pizzaïolo : préparateur de pizza</w:t>
      </w:r>
    </w:p>
    <w:p w14:paraId="17410313" w14:textId="77777777" w:rsidR="002B79DB" w:rsidRDefault="002B79DB" w:rsidP="002E5A8F"/>
    <w:p w14:paraId="535E7597" w14:textId="4FA8BBFF" w:rsidR="002B79DB" w:rsidRPr="002E5A8F" w:rsidRDefault="002B79DB" w:rsidP="002E5A8F">
      <w:r w:rsidRPr="002B79DB">
        <w:t>VOCABULAIRE DU DOMAINE</w:t>
      </w:r>
    </w:p>
    <w:sectPr w:rsidR="002B79DB" w:rsidRPr="002E5A8F" w:rsidSect="0008504E">
      <w:headerReference w:type="default" r:id="rId36"/>
      <w:pgSz w:w="11906" w:h="16838"/>
      <w:pgMar w:top="1990" w:right="1134" w:bottom="2247" w:left="1134" w:header="1134" w:footer="283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BB5F1E" w14:textId="77777777" w:rsidR="00AF3286" w:rsidRDefault="00AF3286">
      <w:r>
        <w:separator/>
      </w:r>
    </w:p>
  </w:endnote>
  <w:endnote w:type="continuationSeparator" w:id="0">
    <w:p w14:paraId="105CDAA6" w14:textId="77777777" w:rsidR="00AF3286" w:rsidRDefault="00AF32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Han Sans CN Regular">
    <w:altName w:val="Calibri"/>
    <w:charset w:val="01"/>
    <w:family w:val="auto"/>
    <w:pitch w:val="variable"/>
  </w:font>
  <w:font w:name="Lohit Devanagari">
    <w:altName w:val="Calibri"/>
    <w:charset w:val="01"/>
    <w:family w:val="auto"/>
    <w:pitch w:val="variable"/>
  </w:font>
  <w:font w:name="Helvetica 55 Roman">
    <w:charset w:val="01"/>
    <w:family w:val="swiss"/>
    <w:pitch w:val="variable"/>
  </w:font>
  <w:font w:name="Harabara">
    <w:charset w:val="01"/>
    <w:family w:val="swiss"/>
    <w:pitch w:val="variable"/>
  </w:font>
  <w:font w:name="Droid Sans">
    <w:altName w:val="Segoe UI"/>
    <w:charset w:val="01"/>
    <w:family w:val="swiss"/>
    <w:pitch w:val="variable"/>
  </w:font>
  <w:font w:name="Droid Sans Mono">
    <w:charset w:val="01"/>
    <w:family w:val="swiss"/>
    <w:pitch w:val="fixed"/>
  </w:font>
  <w:font w:name="Helvetica 45 Light">
    <w:charset w:val="01"/>
    <w:family w:val="swiss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 Sans">
    <w:altName w:val="Segoe U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jaVu Sans">
    <w:altName w:val="Verdana"/>
    <w:charset w:val="01"/>
    <w:family w:val="swiss"/>
    <w:pitch w:val="default"/>
  </w:font>
  <w:font w:name="Open Sans Condensed Light">
    <w:altName w:val="Segoe UI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0ED509" w14:textId="5496239D" w:rsidR="00AD60C5" w:rsidRDefault="00AD60C5" w:rsidP="00004A26">
    <w:pPr>
      <w:pStyle w:val="Pieddepag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991"/>
      <w:gridCol w:w="7647"/>
    </w:tblGrid>
    <w:tr w:rsidR="00AD60C5" w14:paraId="694E4517" w14:textId="77777777" w:rsidTr="00464418">
      <w:trPr>
        <w:trHeight w:val="112"/>
      </w:trPr>
      <w:tc>
        <w:tcPr>
          <w:tcW w:w="1991" w:type="dxa"/>
          <w:shd w:val="clear" w:color="auto" w:fill="E6E6E6"/>
        </w:tcPr>
        <w:p w14:paraId="2E4489DC" w14:textId="4F8A332B" w:rsidR="00AD60C5" w:rsidRDefault="00AD60C5" w:rsidP="00004A26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>
            <w:rPr>
              <w:b/>
              <w:color w:val="363636"/>
              <w:sz w:val="20"/>
              <w:szCs w:val="20"/>
            </w:rPr>
            <w:fldChar w:fldCharType="begin"/>
          </w:r>
          <w:r>
            <w:rPr>
              <w:b/>
              <w:color w:val="363636"/>
              <w:sz w:val="20"/>
              <w:szCs w:val="20"/>
            </w:rPr>
            <w:instrText xml:space="preserve"> DOCPROPERTY "Entreprise"</w:instrText>
          </w:r>
          <w:r>
            <w:rPr>
              <w:b/>
              <w:color w:val="363636"/>
              <w:sz w:val="20"/>
              <w:szCs w:val="20"/>
            </w:rPr>
            <w:fldChar w:fldCharType="separate"/>
          </w:r>
          <w:r>
            <w:rPr>
              <w:b/>
              <w:color w:val="363636"/>
              <w:sz w:val="20"/>
              <w:szCs w:val="20"/>
            </w:rPr>
            <w:t>IT Consulting &amp; Development</w:t>
          </w:r>
          <w:r>
            <w:rPr>
              <w:b/>
              <w:color w:val="363636"/>
              <w:sz w:val="20"/>
              <w:szCs w:val="20"/>
            </w:rPr>
            <w:fldChar w:fldCharType="end"/>
          </w:r>
        </w:p>
      </w:tc>
      <w:tc>
        <w:tcPr>
          <w:tcW w:w="7647" w:type="dxa"/>
          <w:shd w:val="clear" w:color="auto" w:fill="E6E6E6"/>
        </w:tcPr>
        <w:p w14:paraId="16698634" w14:textId="77777777" w:rsidR="00AD60C5" w:rsidRDefault="00AD60C5" w:rsidP="00004A26"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Siège social : 1 rue de Paris – 33000 BORDEAUX – 01.02.03.04.05 – email@hébergeur.com</w:t>
          </w:r>
        </w:p>
      </w:tc>
    </w:tr>
    <w:tr w:rsidR="00AD60C5" w14:paraId="3136EC6D" w14:textId="77777777" w:rsidTr="00464418">
      <w:trPr>
        <w:trHeight w:val="182"/>
      </w:trPr>
      <w:tc>
        <w:tcPr>
          <w:tcW w:w="1991" w:type="dxa"/>
          <w:shd w:val="clear" w:color="auto" w:fill="E6E6E6"/>
        </w:tcPr>
        <w:p w14:paraId="7ABD7924" w14:textId="77777777" w:rsidR="00AD60C5" w:rsidRDefault="00AD60C5" w:rsidP="00004A26"/>
      </w:tc>
      <w:tc>
        <w:tcPr>
          <w:tcW w:w="7647" w:type="dxa"/>
          <w:shd w:val="clear" w:color="auto" w:fill="E6E6E6"/>
        </w:tcPr>
        <w:p w14:paraId="51DD4899" w14:textId="77777777" w:rsidR="00AD60C5" w:rsidRDefault="00AD60C5" w:rsidP="00004A26"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S.A.R.L. au capital de 1 000,00 € enregistrée au RCS – SIREN 999 999 999 – Code APE : 6202A</w:t>
          </w:r>
        </w:p>
      </w:tc>
    </w:tr>
  </w:tbl>
  <w:sdt>
    <w:sdtPr>
      <w:id w:val="2068294696"/>
      <w:docPartObj>
        <w:docPartGallery w:val="Page Numbers (Bottom of Page)"/>
        <w:docPartUnique/>
      </w:docPartObj>
    </w:sdtPr>
    <w:sdtContent>
      <w:p w14:paraId="2318D915" w14:textId="77777777" w:rsidR="00AD60C5" w:rsidRDefault="00AD60C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991"/>
      <w:gridCol w:w="7647"/>
    </w:tblGrid>
    <w:tr w:rsidR="00AD60C5" w14:paraId="2DABA516" w14:textId="77777777" w:rsidTr="00464418">
      <w:trPr>
        <w:trHeight w:val="112"/>
      </w:trPr>
      <w:tc>
        <w:tcPr>
          <w:tcW w:w="1991" w:type="dxa"/>
          <w:shd w:val="clear" w:color="auto" w:fill="E6E6E6"/>
        </w:tcPr>
        <w:p w14:paraId="315C1FF3" w14:textId="55075A93" w:rsidR="00AD60C5" w:rsidRDefault="00AD60C5" w:rsidP="002E5A8F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>
            <w:rPr>
              <w:b/>
              <w:color w:val="363636"/>
              <w:sz w:val="20"/>
              <w:szCs w:val="20"/>
            </w:rPr>
            <w:fldChar w:fldCharType="begin"/>
          </w:r>
          <w:r>
            <w:rPr>
              <w:b/>
              <w:color w:val="363636"/>
              <w:sz w:val="20"/>
              <w:szCs w:val="20"/>
            </w:rPr>
            <w:instrText xml:space="preserve"> DOCPROPERTY "Entreprise"</w:instrText>
          </w:r>
          <w:r>
            <w:rPr>
              <w:b/>
              <w:color w:val="363636"/>
              <w:sz w:val="20"/>
              <w:szCs w:val="20"/>
            </w:rPr>
            <w:fldChar w:fldCharType="separate"/>
          </w:r>
          <w:r>
            <w:rPr>
              <w:b/>
              <w:color w:val="363636"/>
              <w:sz w:val="20"/>
              <w:szCs w:val="20"/>
            </w:rPr>
            <w:t>IT Consulting &amp; Development</w:t>
          </w:r>
          <w:r>
            <w:rPr>
              <w:b/>
              <w:color w:val="363636"/>
              <w:sz w:val="20"/>
              <w:szCs w:val="20"/>
            </w:rPr>
            <w:fldChar w:fldCharType="end"/>
          </w:r>
        </w:p>
      </w:tc>
      <w:tc>
        <w:tcPr>
          <w:tcW w:w="7647" w:type="dxa"/>
          <w:shd w:val="clear" w:color="auto" w:fill="E6E6E6"/>
        </w:tcPr>
        <w:p w14:paraId="36426F11" w14:textId="77777777" w:rsidR="00AD60C5" w:rsidRDefault="00AD60C5" w:rsidP="002E5A8F"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Siège social : 1 rue de Paris – 33000 BORDEAUX – 01.02.03.04.05 – email@hébergeur.com</w:t>
          </w:r>
        </w:p>
      </w:tc>
    </w:tr>
    <w:tr w:rsidR="00AD60C5" w14:paraId="2413A2BF" w14:textId="77777777" w:rsidTr="00464418">
      <w:trPr>
        <w:trHeight w:val="182"/>
      </w:trPr>
      <w:tc>
        <w:tcPr>
          <w:tcW w:w="1991" w:type="dxa"/>
          <w:shd w:val="clear" w:color="auto" w:fill="E6E6E6"/>
        </w:tcPr>
        <w:p w14:paraId="2CE90287" w14:textId="77777777" w:rsidR="00AD60C5" w:rsidRDefault="00AD60C5" w:rsidP="002E5A8F"/>
      </w:tc>
      <w:tc>
        <w:tcPr>
          <w:tcW w:w="7647" w:type="dxa"/>
          <w:shd w:val="clear" w:color="auto" w:fill="E6E6E6"/>
        </w:tcPr>
        <w:p w14:paraId="0212BE1A" w14:textId="77777777" w:rsidR="00AD60C5" w:rsidRDefault="00AD60C5" w:rsidP="002E5A8F"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S.A.R.L. au capital de 1 000,00 € enregistrée au RCS – SIREN 999 999 999 – Code APE : 6202A</w:t>
          </w:r>
        </w:p>
      </w:tc>
    </w:tr>
  </w:tbl>
  <w:p w14:paraId="20572ED1" w14:textId="77777777" w:rsidR="00AD60C5" w:rsidRPr="002E5A8F" w:rsidRDefault="00AD60C5" w:rsidP="002E5A8F">
    <w:pPr>
      <w:pStyle w:val="Pieddepage"/>
    </w:pPr>
  </w:p>
  <w:p w14:paraId="7FE05C60" w14:textId="77777777" w:rsidR="00AD60C5" w:rsidRDefault="00AD60C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0D1201" w14:textId="77777777" w:rsidR="00AF3286" w:rsidRDefault="00AF3286">
      <w:r>
        <w:separator/>
      </w:r>
    </w:p>
  </w:footnote>
  <w:footnote w:type="continuationSeparator" w:id="0">
    <w:p w14:paraId="517E1690" w14:textId="77777777" w:rsidR="00AF3286" w:rsidRDefault="00AF32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4818"/>
      <w:gridCol w:w="4820"/>
    </w:tblGrid>
    <w:tr w:rsidR="00AD60C5" w14:paraId="1C666D2D" w14:textId="77777777">
      <w:tc>
        <w:tcPr>
          <w:tcW w:w="4818" w:type="dxa"/>
          <w:shd w:val="clear" w:color="auto" w:fill="auto"/>
        </w:tcPr>
        <w:p w14:paraId="76B89B05" w14:textId="5EDB24E0" w:rsidR="00AD60C5" w:rsidRDefault="00AD60C5"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6BB5783B" wp14:editId="416D9BC9">
                <wp:simplePos x="0" y="0"/>
                <wp:positionH relativeFrom="column">
                  <wp:posOffset>1270</wp:posOffset>
                </wp:positionH>
                <wp:positionV relativeFrom="paragraph">
                  <wp:posOffset>-25400</wp:posOffset>
                </wp:positionV>
                <wp:extent cx="1378424" cy="359466"/>
                <wp:effectExtent l="0" t="0" r="0" b="2540"/>
                <wp:wrapNone/>
                <wp:docPr id="7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OCPIZZA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8424" cy="359466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820" w:type="dxa"/>
          <w:shd w:val="clear" w:color="auto" w:fill="auto"/>
        </w:tcPr>
        <w:p w14:paraId="231FF77E" w14:textId="5BE4238F" w:rsidR="00AD60C5" w:rsidRDefault="00AD60C5">
          <w:pPr>
            <w:pStyle w:val="Contenudecadre"/>
            <w:jc w:val="right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74CA9AA6" wp14:editId="16BF6EC3">
                <wp:simplePos x="0" y="0"/>
                <wp:positionH relativeFrom="column">
                  <wp:posOffset>1616075</wp:posOffset>
                </wp:positionH>
                <wp:positionV relativeFrom="paragraph">
                  <wp:posOffset>-146685</wp:posOffset>
                </wp:positionV>
                <wp:extent cx="1371126" cy="604926"/>
                <wp:effectExtent l="0" t="0" r="635" b="5080"/>
                <wp:wrapNone/>
                <wp:docPr id="8" name="Imag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 ITCD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126" cy="6049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20770701" w14:textId="4370DD3C" w:rsidR="00AD60C5" w:rsidRDefault="00AD60C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4818"/>
      <w:gridCol w:w="4820"/>
    </w:tblGrid>
    <w:tr w:rsidR="00AD60C5" w14:paraId="40C881DE" w14:textId="77777777">
      <w:tc>
        <w:tcPr>
          <w:tcW w:w="4818" w:type="dxa"/>
          <w:shd w:val="clear" w:color="auto" w:fill="auto"/>
        </w:tcPr>
        <w:p w14:paraId="467523F5" w14:textId="77777777" w:rsidR="00AD60C5" w:rsidRDefault="00AD60C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748C1846" wp14:editId="3D8C1EDB">
                <wp:simplePos x="0" y="0"/>
                <wp:positionH relativeFrom="column">
                  <wp:posOffset>1270</wp:posOffset>
                </wp:positionH>
                <wp:positionV relativeFrom="paragraph">
                  <wp:posOffset>-25400</wp:posOffset>
                </wp:positionV>
                <wp:extent cx="1378424" cy="359466"/>
                <wp:effectExtent l="0" t="0" r="0" b="254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OCPIZZA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8424" cy="359466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820" w:type="dxa"/>
          <w:shd w:val="clear" w:color="auto" w:fill="auto"/>
        </w:tcPr>
        <w:p w14:paraId="16F143F3" w14:textId="71080C49" w:rsidR="00AD60C5" w:rsidRDefault="00AD60C5">
          <w:pPr>
            <w:pStyle w:val="Contenudecadre"/>
            <w:jc w:val="right"/>
          </w:pPr>
        </w:p>
      </w:tc>
    </w:tr>
  </w:tbl>
  <w:p w14:paraId="672AEB27" w14:textId="5CCC448E" w:rsidR="00AD60C5" w:rsidRDefault="00AD60C5">
    <w:pPr>
      <w:pStyle w:val="En-tte"/>
    </w:pPr>
    <w:r>
      <w:rPr>
        <w:noProof/>
      </w:rPr>
      <w:drawing>
        <wp:anchor distT="0" distB="0" distL="114300" distR="114300" simplePos="0" relativeHeight="251663360" behindDoc="0" locked="0" layoutInCell="1" allowOverlap="1" wp14:anchorId="438880EA" wp14:editId="087ABA3D">
          <wp:simplePos x="0" y="0"/>
          <wp:positionH relativeFrom="column">
            <wp:posOffset>6915900</wp:posOffset>
          </wp:positionH>
          <wp:positionV relativeFrom="paragraph">
            <wp:posOffset>-388447</wp:posOffset>
          </wp:positionV>
          <wp:extent cx="1371126" cy="604926"/>
          <wp:effectExtent l="0" t="0" r="635" b="5080"/>
          <wp:wrapNone/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 ITCD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126" cy="60492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4818"/>
      <w:gridCol w:w="4820"/>
    </w:tblGrid>
    <w:tr w:rsidR="00AD60C5" w14:paraId="3DD76651" w14:textId="77777777">
      <w:tc>
        <w:tcPr>
          <w:tcW w:w="4818" w:type="dxa"/>
          <w:shd w:val="clear" w:color="auto" w:fill="auto"/>
        </w:tcPr>
        <w:p w14:paraId="5D1B6F0A" w14:textId="77777777" w:rsidR="00AD60C5" w:rsidRDefault="00AD60C5">
          <w:r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589BBC07" wp14:editId="69892B43">
                <wp:simplePos x="0" y="0"/>
                <wp:positionH relativeFrom="column">
                  <wp:posOffset>1270</wp:posOffset>
                </wp:positionH>
                <wp:positionV relativeFrom="paragraph">
                  <wp:posOffset>-25400</wp:posOffset>
                </wp:positionV>
                <wp:extent cx="1378424" cy="359466"/>
                <wp:effectExtent l="0" t="0" r="0" b="2540"/>
                <wp:wrapNone/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OCPIZZA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8424" cy="359466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820" w:type="dxa"/>
          <w:shd w:val="clear" w:color="auto" w:fill="auto"/>
        </w:tcPr>
        <w:p w14:paraId="007FB1DF" w14:textId="77777777" w:rsidR="00AD60C5" w:rsidRDefault="00AD60C5">
          <w:pPr>
            <w:pStyle w:val="Contenudecadre"/>
            <w:jc w:val="right"/>
          </w:pPr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4E4D978F" wp14:editId="11BC2A36">
                <wp:simplePos x="0" y="0"/>
                <wp:positionH relativeFrom="column">
                  <wp:posOffset>1616075</wp:posOffset>
                </wp:positionH>
                <wp:positionV relativeFrom="paragraph">
                  <wp:posOffset>-146685</wp:posOffset>
                </wp:positionV>
                <wp:extent cx="1371126" cy="604926"/>
                <wp:effectExtent l="0" t="0" r="635" b="5080"/>
                <wp:wrapNone/>
                <wp:docPr id="10" name="Imag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 ITCD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126" cy="6049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0B7D1503" w14:textId="77777777" w:rsidR="00AD60C5" w:rsidRDefault="00AD60C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itre1"/>
      <w:suff w:val="space"/>
      <w:lvlText w:val="%1 -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itre2"/>
      <w:suff w:val="space"/>
      <w:lvlText w:val="%1.%2 -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Titre3"/>
      <w:suff w:val="space"/>
      <w:lvlText w:val="%1.%2.%3 -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itre4"/>
      <w:suff w:val="space"/>
      <w:lvlText w:val="%1.%2.%3.%4 -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itre5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10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95CE836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275EA7E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027C70F3"/>
    <w:multiLevelType w:val="hybridMultilevel"/>
    <w:tmpl w:val="6382D784"/>
    <w:lvl w:ilvl="0" w:tplc="89AE4F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9C3B0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03C036E"/>
    <w:multiLevelType w:val="multilevel"/>
    <w:tmpl w:val="819EF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227A47"/>
    <w:multiLevelType w:val="hybridMultilevel"/>
    <w:tmpl w:val="074C616C"/>
    <w:lvl w:ilvl="0" w:tplc="E758DAA8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4BE10E8"/>
    <w:multiLevelType w:val="hybridMultilevel"/>
    <w:tmpl w:val="F1AE2CAA"/>
    <w:lvl w:ilvl="0" w:tplc="89AE4F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E15E0"/>
    <w:multiLevelType w:val="multilevel"/>
    <w:tmpl w:val="D4CAF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E32E2E"/>
    <w:multiLevelType w:val="multilevel"/>
    <w:tmpl w:val="A21A5AB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11"/>
  </w:num>
  <w:num w:numId="11">
    <w:abstractNumId w:val="14"/>
  </w:num>
  <w:num w:numId="12">
    <w:abstractNumId w:val="13"/>
  </w:num>
  <w:num w:numId="13">
    <w:abstractNumId w:val="9"/>
  </w:num>
  <w:num w:numId="14">
    <w:abstractNumId w:val="15"/>
  </w:num>
  <w:num w:numId="15">
    <w:abstractNumId w:val="10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TableauGrille5Fonc-Accentuation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5C1"/>
    <w:rsid w:val="00002AD7"/>
    <w:rsid w:val="00004A26"/>
    <w:rsid w:val="00037FB1"/>
    <w:rsid w:val="000433A4"/>
    <w:rsid w:val="00046FEE"/>
    <w:rsid w:val="00056DE4"/>
    <w:rsid w:val="0008504E"/>
    <w:rsid w:val="000F0279"/>
    <w:rsid w:val="00104D22"/>
    <w:rsid w:val="0012778E"/>
    <w:rsid w:val="001315C1"/>
    <w:rsid w:val="0014601A"/>
    <w:rsid w:val="00175506"/>
    <w:rsid w:val="001E2553"/>
    <w:rsid w:val="00206503"/>
    <w:rsid w:val="00217B65"/>
    <w:rsid w:val="00235AE7"/>
    <w:rsid w:val="00243305"/>
    <w:rsid w:val="00277CCD"/>
    <w:rsid w:val="002A6F9A"/>
    <w:rsid w:val="002B79DB"/>
    <w:rsid w:val="002D54B9"/>
    <w:rsid w:val="002D6EA4"/>
    <w:rsid w:val="002E120C"/>
    <w:rsid w:val="002E5A8F"/>
    <w:rsid w:val="00305FAB"/>
    <w:rsid w:val="0030614F"/>
    <w:rsid w:val="00312160"/>
    <w:rsid w:val="00324223"/>
    <w:rsid w:val="003636F8"/>
    <w:rsid w:val="003761D9"/>
    <w:rsid w:val="003970B3"/>
    <w:rsid w:val="003B1F44"/>
    <w:rsid w:val="003F0E3C"/>
    <w:rsid w:val="00416FDC"/>
    <w:rsid w:val="00422EDA"/>
    <w:rsid w:val="004240BD"/>
    <w:rsid w:val="00460551"/>
    <w:rsid w:val="00464418"/>
    <w:rsid w:val="00482E4C"/>
    <w:rsid w:val="004915A3"/>
    <w:rsid w:val="004B1411"/>
    <w:rsid w:val="004B5EEF"/>
    <w:rsid w:val="004C31DC"/>
    <w:rsid w:val="004D69D6"/>
    <w:rsid w:val="00552C6B"/>
    <w:rsid w:val="005819A4"/>
    <w:rsid w:val="00592113"/>
    <w:rsid w:val="005A0F15"/>
    <w:rsid w:val="005A337F"/>
    <w:rsid w:val="005B05AE"/>
    <w:rsid w:val="005B78B5"/>
    <w:rsid w:val="005C3E89"/>
    <w:rsid w:val="005C4ECF"/>
    <w:rsid w:val="006039C9"/>
    <w:rsid w:val="00607838"/>
    <w:rsid w:val="006271C6"/>
    <w:rsid w:val="00632F3A"/>
    <w:rsid w:val="00675AFC"/>
    <w:rsid w:val="00693935"/>
    <w:rsid w:val="006B10AB"/>
    <w:rsid w:val="006B4826"/>
    <w:rsid w:val="006F46F4"/>
    <w:rsid w:val="007043AA"/>
    <w:rsid w:val="007211BF"/>
    <w:rsid w:val="00773E45"/>
    <w:rsid w:val="00785ED9"/>
    <w:rsid w:val="007A2BFC"/>
    <w:rsid w:val="007A6027"/>
    <w:rsid w:val="007C120F"/>
    <w:rsid w:val="0084290F"/>
    <w:rsid w:val="008A5083"/>
    <w:rsid w:val="008A7999"/>
    <w:rsid w:val="008E49E5"/>
    <w:rsid w:val="008F18F7"/>
    <w:rsid w:val="008F255E"/>
    <w:rsid w:val="00907583"/>
    <w:rsid w:val="00912FBA"/>
    <w:rsid w:val="009274EC"/>
    <w:rsid w:val="00937EA8"/>
    <w:rsid w:val="00992019"/>
    <w:rsid w:val="009B40D3"/>
    <w:rsid w:val="009B7843"/>
    <w:rsid w:val="00A10A5C"/>
    <w:rsid w:val="00A24E99"/>
    <w:rsid w:val="00A37801"/>
    <w:rsid w:val="00A46737"/>
    <w:rsid w:val="00A545CC"/>
    <w:rsid w:val="00A60DA5"/>
    <w:rsid w:val="00A918D8"/>
    <w:rsid w:val="00AA52C7"/>
    <w:rsid w:val="00AB376A"/>
    <w:rsid w:val="00AC6F06"/>
    <w:rsid w:val="00AD60C5"/>
    <w:rsid w:val="00AF3286"/>
    <w:rsid w:val="00B3229A"/>
    <w:rsid w:val="00B36C54"/>
    <w:rsid w:val="00B54F37"/>
    <w:rsid w:val="00B62FEC"/>
    <w:rsid w:val="00B64F7F"/>
    <w:rsid w:val="00B83006"/>
    <w:rsid w:val="00BA3FE7"/>
    <w:rsid w:val="00BB3D73"/>
    <w:rsid w:val="00BC2149"/>
    <w:rsid w:val="00BC5950"/>
    <w:rsid w:val="00BD2C00"/>
    <w:rsid w:val="00BE763D"/>
    <w:rsid w:val="00C04DC6"/>
    <w:rsid w:val="00C43BE5"/>
    <w:rsid w:val="00C572A4"/>
    <w:rsid w:val="00C93042"/>
    <w:rsid w:val="00CA4A13"/>
    <w:rsid w:val="00CB58D6"/>
    <w:rsid w:val="00CC47D5"/>
    <w:rsid w:val="00CF633B"/>
    <w:rsid w:val="00D002D3"/>
    <w:rsid w:val="00D20C0D"/>
    <w:rsid w:val="00D244F6"/>
    <w:rsid w:val="00D67491"/>
    <w:rsid w:val="00DA4CC9"/>
    <w:rsid w:val="00DD7A57"/>
    <w:rsid w:val="00E0117F"/>
    <w:rsid w:val="00E018E8"/>
    <w:rsid w:val="00E3432D"/>
    <w:rsid w:val="00E3637B"/>
    <w:rsid w:val="00E478B7"/>
    <w:rsid w:val="00E66B98"/>
    <w:rsid w:val="00E67B14"/>
    <w:rsid w:val="00E96CD1"/>
    <w:rsid w:val="00EB21DC"/>
    <w:rsid w:val="00EB47D9"/>
    <w:rsid w:val="00EF2D96"/>
    <w:rsid w:val="00F23FF9"/>
    <w:rsid w:val="00F307B0"/>
    <w:rsid w:val="00F32DA0"/>
    <w:rsid w:val="00F57DE8"/>
    <w:rsid w:val="00F65BDA"/>
    <w:rsid w:val="00F76B2C"/>
    <w:rsid w:val="00F84217"/>
    <w:rsid w:val="00FA0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037CEC7E"/>
  <w15:chartTrackingRefBased/>
  <w15:docId w15:val="{035F2C55-E549-4B0C-8A0A-A29F1919F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C0D"/>
    <w:pPr>
      <w:widowControl w:val="0"/>
      <w:suppressAutoHyphens/>
    </w:pPr>
    <w:rPr>
      <w:rFonts w:asciiTheme="minorHAnsi" w:eastAsia="Source Han Sans CN Regular" w:hAnsiTheme="minorHAnsi" w:cs="Lohit Devanagari"/>
      <w:kern w:val="1"/>
      <w:sz w:val="24"/>
      <w:szCs w:val="24"/>
      <w:lang w:eastAsia="zh-CN" w:bidi="hi-IN"/>
    </w:rPr>
  </w:style>
  <w:style w:type="paragraph" w:styleId="Titre1">
    <w:name w:val="heading 1"/>
    <w:basedOn w:val="Titre11"/>
    <w:next w:val="Corpsdetexte"/>
    <w:qFormat/>
    <w:rsid w:val="00D002D3"/>
    <w:pPr>
      <w:pageBreakBefore/>
      <w:numPr>
        <w:numId w:val="1"/>
      </w:numPr>
      <w:pBdr>
        <w:top w:val="single" w:sz="2" w:space="1" w:color="666666"/>
        <w:left w:val="single" w:sz="2" w:space="1" w:color="666666"/>
        <w:bottom w:val="single" w:sz="2" w:space="1" w:color="666666"/>
        <w:right w:val="single" w:sz="2" w:space="1" w:color="666666"/>
      </w:pBdr>
      <w:shd w:val="solid" w:color="5B9BD5" w:fill="FFFFFF" w:themeFill="background1"/>
      <w:spacing w:before="0" w:after="119"/>
      <w:outlineLvl w:val="0"/>
    </w:pPr>
    <w:rPr>
      <w:smallCaps/>
      <w:color w:val="FFFFFF"/>
      <w:sz w:val="52"/>
    </w:rPr>
  </w:style>
  <w:style w:type="paragraph" w:styleId="Titre2">
    <w:name w:val="heading 2"/>
    <w:basedOn w:val="Titre11"/>
    <w:next w:val="Corpsdetexte"/>
    <w:qFormat/>
    <w:rsid w:val="00D002D3"/>
    <w:pPr>
      <w:numPr>
        <w:ilvl w:val="1"/>
        <w:numId w:val="1"/>
      </w:numPr>
      <w:pBdr>
        <w:top w:val="single" w:sz="2" w:space="1" w:color="C0C0C0"/>
        <w:left w:val="single" w:sz="2" w:space="1" w:color="C0C0C0"/>
        <w:bottom w:val="single" w:sz="2" w:space="1" w:color="C0C0C0"/>
        <w:right w:val="single" w:sz="2" w:space="1" w:color="C0C0C0"/>
      </w:pBdr>
      <w:shd w:val="solid" w:color="8AB8E2" w:fill="FFFFFF" w:themeFill="background1"/>
      <w:spacing w:before="181" w:after="119"/>
      <w:outlineLvl w:val="1"/>
    </w:pPr>
    <w:rPr>
      <w:color w:val="FFFFFF" w:themeColor="background1"/>
      <w:sz w:val="36"/>
    </w:rPr>
  </w:style>
  <w:style w:type="paragraph" w:styleId="Titre3">
    <w:name w:val="heading 3"/>
    <w:basedOn w:val="Titre11"/>
    <w:next w:val="Corpsdetexte"/>
    <w:link w:val="Titre3Car"/>
    <w:qFormat/>
    <w:rsid w:val="009274EC"/>
    <w:pPr>
      <w:numPr>
        <w:ilvl w:val="2"/>
        <w:numId w:val="1"/>
      </w:numPr>
      <w:spacing w:before="352" w:after="119"/>
      <w:ind w:left="0" w:firstLine="0"/>
      <w:outlineLvl w:val="2"/>
    </w:pPr>
    <w:rPr>
      <w:color w:val="4C4C4C"/>
      <w:sz w:val="28"/>
    </w:rPr>
  </w:style>
  <w:style w:type="paragraph" w:styleId="Titre4">
    <w:name w:val="heading 4"/>
    <w:basedOn w:val="Normal"/>
    <w:next w:val="Corpsdetexte"/>
    <w:link w:val="Titre4Car"/>
    <w:qFormat/>
    <w:rsid w:val="009274EC"/>
    <w:pPr>
      <w:keepNext/>
      <w:numPr>
        <w:ilvl w:val="3"/>
        <w:numId w:val="1"/>
      </w:numPr>
      <w:tabs>
        <w:tab w:val="left" w:pos="864"/>
      </w:tabs>
      <w:spacing w:before="240" w:after="60"/>
      <w:outlineLvl w:val="3"/>
    </w:pPr>
    <w:rPr>
      <w:b/>
    </w:rPr>
  </w:style>
  <w:style w:type="paragraph" w:styleId="Titre5">
    <w:name w:val="heading 5"/>
    <w:basedOn w:val="Titre11"/>
    <w:next w:val="Corpsdetexte"/>
    <w:link w:val="Titre5Car"/>
    <w:qFormat/>
    <w:rsid w:val="009274EC"/>
    <w:pPr>
      <w:numPr>
        <w:ilvl w:val="4"/>
        <w:numId w:val="1"/>
      </w:numPr>
      <w:tabs>
        <w:tab w:val="left" w:pos="1134"/>
      </w:tabs>
      <w:outlineLvl w:val="4"/>
    </w:pPr>
    <w:rPr>
      <w:b w:val="0"/>
      <w:sz w:val="24"/>
    </w:rPr>
  </w:style>
  <w:style w:type="paragraph" w:styleId="Titre6">
    <w:name w:val="heading 6"/>
    <w:basedOn w:val="Titre11"/>
    <w:next w:val="Corpsdetexte"/>
    <w:qFormat/>
    <w:rsid w:val="00D002D3"/>
    <w:pPr>
      <w:numPr>
        <w:ilvl w:val="5"/>
        <w:numId w:val="1"/>
      </w:numPr>
      <w:outlineLvl w:val="5"/>
    </w:pPr>
    <w:rPr>
      <w:bCs/>
      <w:sz w:val="30"/>
      <w:szCs w:val="18"/>
    </w:rPr>
  </w:style>
  <w:style w:type="paragraph" w:styleId="Titre7">
    <w:name w:val="heading 7"/>
    <w:basedOn w:val="Titre11"/>
    <w:next w:val="Corpsdetexte"/>
    <w:qFormat/>
    <w:pPr>
      <w:spacing w:before="60" w:after="60"/>
      <w:outlineLvl w:val="6"/>
    </w:pPr>
    <w:rPr>
      <w:b w:val="0"/>
      <w:sz w:val="32"/>
      <w:szCs w:val="19"/>
    </w:rPr>
  </w:style>
  <w:style w:type="paragraph" w:styleId="Titre8">
    <w:name w:val="heading 8"/>
    <w:basedOn w:val="Titre11"/>
    <w:next w:val="Corpsdetexte"/>
    <w:qFormat/>
    <w:pPr>
      <w:spacing w:before="60" w:after="60"/>
      <w:outlineLvl w:val="7"/>
    </w:pPr>
    <w:rPr>
      <w:b w:val="0"/>
      <w:i/>
      <w:iCs/>
      <w:sz w:val="32"/>
      <w:szCs w:val="19"/>
    </w:rPr>
  </w:style>
  <w:style w:type="paragraph" w:styleId="Titre9">
    <w:name w:val="heading 9"/>
    <w:basedOn w:val="Titre11"/>
    <w:next w:val="Corpsdetexte"/>
    <w:qFormat/>
    <w:pPr>
      <w:spacing w:before="60" w:after="60"/>
      <w:outlineLvl w:val="8"/>
    </w:pPr>
    <w:rPr>
      <w:b w:val="0"/>
      <w:sz w:val="30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rPr>
      <w:color w:val="000080"/>
      <w:u w:val="single"/>
    </w:rPr>
  </w:style>
  <w:style w:type="character" w:customStyle="1" w:styleId="Caractresdenumrotation">
    <w:name w:val="Caractères de numérotation"/>
  </w:style>
  <w:style w:type="character" w:customStyle="1" w:styleId="Puces">
    <w:name w:val="Puces"/>
    <w:rPr>
      <w:rFonts w:ascii="OpenSymbol" w:eastAsia="OpenSymbol" w:hAnsi="OpenSymbol" w:cs="OpenSymbol"/>
    </w:rPr>
  </w:style>
  <w:style w:type="character" w:customStyle="1" w:styleId="WW8Num3z0">
    <w:name w:val="WW8Num3z0"/>
    <w:rPr>
      <w:rFonts w:ascii="Helvetica 55 Roman" w:eastAsia="Times New Roman" w:hAnsi="Helvetica 55 Roman" w:cs="Times New Roman"/>
    </w:rPr>
  </w:style>
  <w:style w:type="character" w:customStyle="1" w:styleId="WW8Num3z1">
    <w:name w:val="WW8Num3z1"/>
    <w:rPr>
      <w:rFonts w:ascii="Courier New" w:hAnsi="Courier New" w:cs="Courier New"/>
      <w:color w:val="FF6600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3z4">
    <w:name w:val="WW8Num3z4"/>
    <w:rPr>
      <w:rFonts w:ascii="Courier New" w:hAnsi="Courier New" w:cs="Courier New"/>
    </w:rPr>
  </w:style>
  <w:style w:type="character" w:styleId="lev">
    <w:name w:val="Strong"/>
    <w:uiPriority w:val="22"/>
    <w:qFormat/>
    <w:rPr>
      <w:b/>
      <w:bCs/>
    </w:rPr>
  </w:style>
  <w:style w:type="paragraph" w:customStyle="1" w:styleId="Titre11">
    <w:name w:val="Titre1"/>
    <w:basedOn w:val="Normal"/>
    <w:next w:val="Corpsdetexte"/>
    <w:pPr>
      <w:keepNext/>
      <w:spacing w:before="240" w:after="120"/>
    </w:pPr>
    <w:rPr>
      <w:b/>
      <w:sz w:val="40"/>
    </w:rPr>
  </w:style>
  <w:style w:type="paragraph" w:styleId="Corpsdetexte">
    <w:name w:val="Body Text"/>
    <w:basedOn w:val="Normal"/>
    <w:link w:val="CorpsdetexteCar"/>
    <w:pPr>
      <w:spacing w:after="120"/>
      <w:jc w:val="both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En-ttegauche">
    <w:name w:val="En-tête gauche"/>
    <w:basedOn w:val="Normal"/>
    <w:pPr>
      <w:tabs>
        <w:tab w:val="center" w:pos="4819"/>
        <w:tab w:val="right" w:pos="9638"/>
      </w:tabs>
      <w:spacing w:before="1083"/>
      <w:jc w:val="center"/>
    </w:pPr>
    <w:rPr>
      <w:rFonts w:ascii="Harabara" w:hAnsi="Harabara"/>
      <w:b/>
      <w:sz w:val="80"/>
    </w:rPr>
  </w:style>
  <w:style w:type="paragraph" w:styleId="Pieddepage">
    <w:name w:val="footer"/>
    <w:basedOn w:val="Normal"/>
    <w:link w:val="PieddepageCar"/>
    <w:pPr>
      <w:suppressLineNumbers/>
      <w:tabs>
        <w:tab w:val="center" w:pos="4819"/>
        <w:tab w:val="right" w:pos="9638"/>
      </w:tabs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styleId="En-tte">
    <w:name w:val="header"/>
    <w:basedOn w:val="Normal"/>
    <w:link w:val="En-tteCar"/>
    <w:pPr>
      <w:suppressLineNumbers/>
      <w:tabs>
        <w:tab w:val="center" w:pos="4819"/>
        <w:tab w:val="right" w:pos="9638"/>
      </w:tabs>
    </w:pPr>
  </w:style>
  <w:style w:type="paragraph" w:styleId="TitreTR">
    <w:name w:val="toa heading"/>
    <w:basedOn w:val="Titre11"/>
    <w:pPr>
      <w:suppressLineNumbers/>
      <w:spacing w:before="0" w:after="283"/>
      <w:jc w:val="center"/>
    </w:pPr>
    <w:rPr>
      <w:smallCaps/>
    </w:rPr>
  </w:style>
  <w:style w:type="paragraph" w:styleId="TM1">
    <w:name w:val="toc 1"/>
    <w:basedOn w:val="Index"/>
    <w:uiPriority w:val="39"/>
    <w:pPr>
      <w:tabs>
        <w:tab w:val="right" w:leader="dot" w:pos="9638"/>
      </w:tabs>
    </w:pPr>
    <w:rPr>
      <w:b/>
    </w:rPr>
  </w:style>
  <w:style w:type="paragraph" w:styleId="TM2">
    <w:name w:val="toc 2"/>
    <w:basedOn w:val="Index"/>
    <w:uiPriority w:val="39"/>
    <w:pPr>
      <w:tabs>
        <w:tab w:val="right" w:leader="dot" w:pos="9638"/>
      </w:tabs>
      <w:ind w:left="283"/>
    </w:pPr>
  </w:style>
  <w:style w:type="paragraph" w:styleId="TM3">
    <w:name w:val="toc 3"/>
    <w:basedOn w:val="Index"/>
    <w:uiPriority w:val="39"/>
    <w:pPr>
      <w:tabs>
        <w:tab w:val="right" w:leader="dot" w:pos="9638"/>
      </w:tabs>
      <w:ind w:left="566"/>
    </w:pPr>
    <w:rPr>
      <w:i/>
      <w:sz w:val="21"/>
    </w:rPr>
  </w:style>
  <w:style w:type="paragraph" w:customStyle="1" w:styleId="Contenudecadre">
    <w:name w:val="Contenu de cadre"/>
    <w:basedOn w:val="Corpsdetexte"/>
  </w:style>
  <w:style w:type="paragraph" w:customStyle="1" w:styleId="Texte">
    <w:name w:val="Texte"/>
    <w:basedOn w:val="Normal"/>
    <w:pPr>
      <w:spacing w:line="360" w:lineRule="auto"/>
    </w:pPr>
    <w:rPr>
      <w:rFonts w:ascii="Droid Sans" w:hAnsi="Droid Sans"/>
      <w:sz w:val="20"/>
    </w:rPr>
  </w:style>
  <w:style w:type="paragraph" w:styleId="Salutations">
    <w:name w:val="Salutation"/>
    <w:basedOn w:val="Normal"/>
    <w:pPr>
      <w:suppressLineNumbers/>
    </w:pPr>
  </w:style>
  <w:style w:type="paragraph" w:customStyle="1" w:styleId="Code">
    <w:name w:val="Code"/>
    <w:basedOn w:val="Corpsdetexte"/>
    <w:pPr>
      <w:spacing w:after="57"/>
    </w:pPr>
    <w:rPr>
      <w:rFonts w:ascii="Droid Sans Mono" w:hAnsi="Droid Sans Mono"/>
      <w:color w:val="666666"/>
      <w:sz w:val="18"/>
    </w:rPr>
  </w:style>
  <w:style w:type="paragraph" w:customStyle="1" w:styleId="Balise">
    <w:name w:val="Balise"/>
    <w:basedOn w:val="Corpsdetexte"/>
    <w:pPr>
      <w:spacing w:after="0"/>
    </w:pPr>
    <w:rPr>
      <w:color w:val="FF950E"/>
      <w:sz w:val="20"/>
    </w:rPr>
  </w:style>
  <w:style w:type="paragraph" w:customStyle="1" w:styleId="Titre10">
    <w:name w:val="Titre 10"/>
    <w:basedOn w:val="Titre11"/>
    <w:next w:val="Corpsdetexte"/>
    <w:pPr>
      <w:numPr>
        <w:ilvl w:val="8"/>
        <w:numId w:val="1"/>
      </w:numPr>
      <w:outlineLvl w:val="8"/>
    </w:pPr>
    <w:rPr>
      <w:bCs/>
      <w:sz w:val="30"/>
      <w:szCs w:val="18"/>
    </w:rPr>
  </w:style>
  <w:style w:type="paragraph" w:styleId="Signature">
    <w:name w:val="Signature"/>
    <w:basedOn w:val="Normal"/>
    <w:pPr>
      <w:suppressLineNumbers/>
    </w:pPr>
  </w:style>
  <w:style w:type="paragraph" w:customStyle="1" w:styleId="Retraitdeliste">
    <w:name w:val="Retrait de liste"/>
    <w:basedOn w:val="Corpsdetexte"/>
    <w:pPr>
      <w:tabs>
        <w:tab w:val="left" w:pos="2835"/>
      </w:tabs>
      <w:spacing w:after="0"/>
      <w:ind w:left="2835" w:hanging="2551"/>
    </w:pPr>
  </w:style>
  <w:style w:type="paragraph" w:customStyle="1" w:styleId="Texteprformat">
    <w:name w:val="Texte préformaté"/>
    <w:basedOn w:val="Normal"/>
    <w:rPr>
      <w:rFonts w:ascii="Courier New" w:eastAsia="Courier New" w:hAnsi="Courier New" w:cs="Courier New"/>
      <w:sz w:val="20"/>
      <w:szCs w:val="20"/>
    </w:rPr>
  </w:style>
  <w:style w:type="paragraph" w:customStyle="1" w:styleId="Default">
    <w:name w:val="Default"/>
    <w:basedOn w:val="Normal"/>
    <w:pPr>
      <w:autoSpaceDE w:val="0"/>
    </w:pPr>
    <w:rPr>
      <w:rFonts w:ascii="Helvetica 45 Light" w:eastAsia="Helvetica 45 Light" w:hAnsi="Helvetica 45 Light" w:cs="Helvetica 45 Light"/>
      <w:color w:val="000000"/>
    </w:rPr>
  </w:style>
  <w:style w:type="paragraph" w:customStyle="1" w:styleId="Tableau">
    <w:name w:val="Tableau"/>
    <w:basedOn w:val="Lgende"/>
    <w:rPr>
      <w:rFonts w:ascii="Droid Sans" w:hAnsi="Droid Sans"/>
      <w:i w:val="0"/>
      <w:sz w:val="20"/>
    </w:rPr>
  </w:style>
  <w:style w:type="paragraph" w:customStyle="1" w:styleId="Interdiction">
    <w:name w:val="Interdiction"/>
    <w:basedOn w:val="Normal"/>
    <w:pPr>
      <w:jc w:val="center"/>
    </w:pPr>
    <w:rPr>
      <w:rFonts w:ascii="Arial" w:hAnsi="Arial" w:cs="Arial"/>
      <w:i/>
      <w:color w:val="800000"/>
    </w:rPr>
  </w:style>
  <w:style w:type="paragraph" w:customStyle="1" w:styleId="Style">
    <w:name w:val="Style"/>
    <w:pPr>
      <w:suppressAutoHyphens/>
      <w:autoSpaceDE w:val="0"/>
      <w:jc w:val="both"/>
    </w:pPr>
    <w:rPr>
      <w:kern w:val="1"/>
      <w:lang w:val="en-US" w:eastAsia="zh-CN"/>
    </w:rPr>
  </w:style>
  <w:style w:type="paragraph" w:styleId="Listepuces">
    <w:name w:val="List Bullet"/>
    <w:basedOn w:val="Liste"/>
    <w:pPr>
      <w:ind w:left="360" w:hanging="360"/>
    </w:pPr>
  </w:style>
  <w:style w:type="paragraph" w:styleId="Listepuces2">
    <w:name w:val="List Bullet 2"/>
    <w:basedOn w:val="Liste"/>
    <w:pPr>
      <w:spacing w:after="0"/>
      <w:ind w:left="720" w:hanging="360"/>
    </w:pPr>
  </w:style>
  <w:style w:type="paragraph" w:styleId="Listecontinue2">
    <w:name w:val="List Continue 2"/>
    <w:basedOn w:val="Liste"/>
    <w:pPr>
      <w:ind w:left="720"/>
    </w:pPr>
  </w:style>
  <w:style w:type="paragraph" w:customStyle="1" w:styleId="Puce2fin">
    <w:name w:val="Puce 2 fin"/>
    <w:basedOn w:val="Liste"/>
    <w:next w:val="Listepuces2"/>
    <w:pPr>
      <w:spacing w:after="240"/>
      <w:ind w:left="720" w:hanging="360"/>
    </w:pPr>
  </w:style>
  <w:style w:type="paragraph" w:customStyle="1" w:styleId="Puce3dbut">
    <w:name w:val="Puce 3 début"/>
    <w:basedOn w:val="Liste"/>
    <w:next w:val="Listepuces3"/>
    <w:pPr>
      <w:spacing w:before="240"/>
      <w:ind w:left="1080" w:hanging="360"/>
    </w:pPr>
  </w:style>
  <w:style w:type="paragraph" w:styleId="Listepuces3">
    <w:name w:val="List Bullet 3"/>
    <w:basedOn w:val="Liste"/>
    <w:pPr>
      <w:ind w:left="1080" w:hanging="360"/>
    </w:pPr>
  </w:style>
  <w:style w:type="paragraph" w:customStyle="1" w:styleId="Puce2dbut">
    <w:name w:val="Puce 2 début"/>
    <w:basedOn w:val="Liste"/>
    <w:next w:val="Listepuces2"/>
    <w:pPr>
      <w:spacing w:before="240"/>
      <w:ind w:left="720" w:hanging="360"/>
    </w:pPr>
  </w:style>
  <w:style w:type="paragraph" w:customStyle="1" w:styleId="Titredindexpersonnalis">
    <w:name w:val="Titre d'index personnalisé"/>
    <w:basedOn w:val="Titre11"/>
    <w:pPr>
      <w:suppressLineNumbers/>
      <w:spacing w:before="0" w:after="0"/>
    </w:pPr>
    <w:rPr>
      <w:bCs/>
      <w:sz w:val="32"/>
      <w:szCs w:val="32"/>
    </w:rPr>
  </w:style>
  <w:style w:type="paragraph" w:styleId="TM4">
    <w:name w:val="toc 4"/>
    <w:basedOn w:val="Index"/>
    <w:uiPriority w:val="39"/>
    <w:pPr>
      <w:tabs>
        <w:tab w:val="right" w:leader="dot" w:pos="9638"/>
      </w:tabs>
      <w:ind w:left="849"/>
    </w:pPr>
    <w:rPr>
      <w:rFonts w:ascii="Droid Sans" w:hAnsi="Droid Sans"/>
      <w:sz w:val="20"/>
    </w:rPr>
  </w:style>
  <w:style w:type="paragraph" w:styleId="TM5">
    <w:name w:val="toc 5"/>
    <w:basedOn w:val="Index"/>
    <w:uiPriority w:val="39"/>
    <w:pPr>
      <w:tabs>
        <w:tab w:val="right" w:leader="dot" w:pos="9638"/>
      </w:tabs>
      <w:ind w:left="1132"/>
    </w:p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Titre">
    <w:name w:val="Title"/>
    <w:basedOn w:val="Titre11"/>
    <w:next w:val="Corpsdetexte"/>
    <w:link w:val="TitreCar"/>
    <w:uiPriority w:val="10"/>
    <w:qFormat/>
    <w:pPr>
      <w:jc w:val="center"/>
    </w:pPr>
    <w:rPr>
      <w:bCs/>
      <w:sz w:val="36"/>
      <w:szCs w:val="36"/>
    </w:rPr>
  </w:style>
  <w:style w:type="paragraph" w:styleId="Sous-titre">
    <w:name w:val="Subtitle"/>
    <w:basedOn w:val="Titre11"/>
    <w:next w:val="Corpsdetexte"/>
    <w:link w:val="Sous-titreCar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Tableauentte">
    <w:name w:val="Tableau entête"/>
    <w:basedOn w:val="Contenudetableau"/>
    <w:rPr>
      <w:b/>
      <w:color w:val="FFCC00"/>
    </w:rPr>
  </w:style>
  <w:style w:type="paragraph" w:customStyle="1" w:styleId="Titredindexdobjets">
    <w:name w:val="Titre d'index d'objets"/>
    <w:basedOn w:val="Titre11"/>
    <w:pPr>
      <w:suppressLineNumbers/>
    </w:pPr>
    <w:rPr>
      <w:bCs/>
      <w:sz w:val="32"/>
      <w:szCs w:val="32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43305"/>
    <w:rPr>
      <w:rFonts w:cs="Mangal"/>
      <w:sz w:val="20"/>
      <w:szCs w:val="18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43305"/>
    <w:rPr>
      <w:rFonts w:ascii="Open Sans" w:eastAsia="Source Han Sans CN Regular" w:hAnsi="Open Sans" w:cs="Mangal"/>
      <w:kern w:val="1"/>
      <w:szCs w:val="18"/>
      <w:lang w:val="en-GB" w:eastAsia="zh-CN" w:bidi="hi-IN"/>
    </w:rPr>
  </w:style>
  <w:style w:type="character" w:styleId="Appeldenotedefin">
    <w:name w:val="endnote reference"/>
    <w:basedOn w:val="Policepardfaut"/>
    <w:uiPriority w:val="99"/>
    <w:semiHidden/>
    <w:unhideWhenUsed/>
    <w:rsid w:val="00243305"/>
    <w:rPr>
      <w:vertAlign w:val="superscript"/>
    </w:rPr>
  </w:style>
  <w:style w:type="table" w:styleId="TableauGrille5Fonc-Accentuation5">
    <w:name w:val="Grid Table 5 Dark Accent 5"/>
    <w:basedOn w:val="TableauNormal"/>
    <w:uiPriority w:val="50"/>
    <w:rsid w:val="00CC47D5"/>
    <w:rPr>
      <w:rFonts w:asciiTheme="majorHAnsi" w:hAnsiTheme="majorHAnsi"/>
      <w:color w:val="000000" w:themeColor="text1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rFonts w:asciiTheme="majorHAnsi" w:hAnsiTheme="majorHAnsi"/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single" w:sz="4" w:space="0" w:color="C0C0C0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lledutableau">
    <w:name w:val="Table Grid"/>
    <w:basedOn w:val="TableauNormal"/>
    <w:uiPriority w:val="39"/>
    <w:rsid w:val="00CC47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6Couleur-Accentuation5">
    <w:name w:val="Grid Table 6 Colorful Accent 5"/>
    <w:basedOn w:val="TableauNormal"/>
    <w:uiPriority w:val="51"/>
    <w:rsid w:val="00CC47D5"/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Sansinterligne">
    <w:name w:val="No Spacing"/>
    <w:link w:val="SansinterligneCar"/>
    <w:uiPriority w:val="1"/>
    <w:qFormat/>
    <w:rsid w:val="00A60DA5"/>
    <w:rPr>
      <w:rFonts w:asciiTheme="minorHAnsi" w:eastAsiaTheme="minorEastAsia" w:hAnsiTheme="minorHAnsi" w:cstheme="minorBidi"/>
      <w:sz w:val="22"/>
      <w:szCs w:val="22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60DA5"/>
    <w:rPr>
      <w:rFonts w:asciiTheme="minorHAnsi" w:eastAsiaTheme="minorEastAsia" w:hAnsiTheme="minorHAnsi" w:cstheme="minorBidi"/>
      <w:sz w:val="22"/>
      <w:szCs w:val="22"/>
    </w:rPr>
  </w:style>
  <w:style w:type="character" w:customStyle="1" w:styleId="TitreCar">
    <w:name w:val="Titre Car"/>
    <w:basedOn w:val="Policepardfaut"/>
    <w:link w:val="Titre"/>
    <w:uiPriority w:val="10"/>
    <w:rsid w:val="00A60DA5"/>
    <w:rPr>
      <w:rFonts w:ascii="Open Sans" w:eastAsia="Source Han Sans CN Regular" w:hAnsi="Open Sans" w:cs="Lohit Devanagari"/>
      <w:b/>
      <w:bCs/>
      <w:kern w:val="1"/>
      <w:sz w:val="36"/>
      <w:szCs w:val="36"/>
      <w:lang w:val="en-GB" w:eastAsia="zh-CN" w:bidi="hi-IN"/>
    </w:rPr>
  </w:style>
  <w:style w:type="character" w:customStyle="1" w:styleId="Sous-titreCar">
    <w:name w:val="Sous-titre Car"/>
    <w:basedOn w:val="Policepardfaut"/>
    <w:link w:val="Sous-titre"/>
    <w:uiPriority w:val="11"/>
    <w:rsid w:val="00A60DA5"/>
    <w:rPr>
      <w:rFonts w:ascii="Open Sans" w:eastAsia="Source Han Sans CN Regular" w:hAnsi="Open Sans" w:cs="Lohit Devanagari"/>
      <w:b/>
      <w:i/>
      <w:iCs/>
      <w:kern w:val="1"/>
      <w:sz w:val="28"/>
      <w:szCs w:val="28"/>
      <w:lang w:val="en-GB" w:eastAsia="zh-CN" w:bidi="hi-IN"/>
    </w:rPr>
  </w:style>
  <w:style w:type="paragraph" w:styleId="NormalWeb">
    <w:name w:val="Normal (Web)"/>
    <w:basedOn w:val="Normal"/>
    <w:uiPriority w:val="99"/>
    <w:semiHidden/>
    <w:unhideWhenUsed/>
    <w:rsid w:val="004240BD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fr-FR" w:bidi="ar-SA"/>
    </w:rPr>
  </w:style>
  <w:style w:type="paragraph" w:styleId="Paragraphedeliste">
    <w:name w:val="List Paragraph"/>
    <w:basedOn w:val="Normal"/>
    <w:uiPriority w:val="34"/>
    <w:qFormat/>
    <w:rsid w:val="00E0117F"/>
    <w:pPr>
      <w:ind w:left="720"/>
      <w:contextualSpacing/>
    </w:pPr>
    <w:rPr>
      <w:rFonts w:cs="Mangal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E5A8F"/>
    <w:pPr>
      <w:keepLines/>
      <w:pageBreakBefore w:val="0"/>
      <w:widowControl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F5496" w:themeColor="accent1" w:themeShade="BF"/>
      <w:kern w:val="0"/>
      <w:sz w:val="32"/>
      <w:szCs w:val="32"/>
      <w:lang w:eastAsia="fr-FR" w:bidi="ar-SA"/>
    </w:rPr>
  </w:style>
  <w:style w:type="character" w:customStyle="1" w:styleId="CorpsdetexteCar">
    <w:name w:val="Corps de texte Car"/>
    <w:basedOn w:val="Policepardfaut"/>
    <w:link w:val="Corpsdetexte"/>
    <w:rsid w:val="002E5A8F"/>
    <w:rPr>
      <w:rFonts w:ascii="Open Sans" w:eastAsia="Source Han Sans CN Regular" w:hAnsi="Open Sans" w:cs="Lohit Devanagari"/>
      <w:kern w:val="1"/>
      <w:sz w:val="22"/>
      <w:szCs w:val="24"/>
      <w:lang w:eastAsia="zh-CN" w:bidi="hi-IN"/>
    </w:rPr>
  </w:style>
  <w:style w:type="character" w:customStyle="1" w:styleId="PieddepageCar">
    <w:name w:val="Pied de page Car"/>
    <w:basedOn w:val="Policepardfaut"/>
    <w:link w:val="Pieddepage"/>
    <w:rsid w:val="002E5A8F"/>
    <w:rPr>
      <w:rFonts w:asciiTheme="minorHAnsi" w:eastAsia="Source Han Sans CN Regular" w:hAnsiTheme="minorHAnsi" w:cs="Lohit Devanagari"/>
      <w:kern w:val="1"/>
      <w:sz w:val="24"/>
      <w:szCs w:val="24"/>
      <w:lang w:eastAsia="zh-CN" w:bidi="hi-IN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12FBA"/>
    <w:rPr>
      <w:rFonts w:ascii="Segoe UI" w:hAnsi="Segoe UI" w:cs="Mangal"/>
      <w:sz w:val="18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12FBA"/>
    <w:rPr>
      <w:rFonts w:ascii="Segoe UI" w:eastAsia="Source Han Sans CN Regular" w:hAnsi="Segoe UI" w:cs="Mangal"/>
      <w:kern w:val="1"/>
      <w:sz w:val="18"/>
      <w:szCs w:val="16"/>
      <w:lang w:eastAsia="zh-CN" w:bidi="hi-IN"/>
    </w:rPr>
  </w:style>
  <w:style w:type="character" w:customStyle="1" w:styleId="Titre4Car">
    <w:name w:val="Titre 4 Car"/>
    <w:basedOn w:val="Policepardfaut"/>
    <w:link w:val="Titre4"/>
    <w:rsid w:val="004C31DC"/>
    <w:rPr>
      <w:rFonts w:asciiTheme="minorHAnsi" w:eastAsia="Source Han Sans CN Regular" w:hAnsiTheme="minorHAnsi" w:cs="Lohit Devanagari"/>
      <w:b/>
      <w:kern w:val="1"/>
      <w:sz w:val="24"/>
      <w:szCs w:val="24"/>
      <w:lang w:eastAsia="zh-CN" w:bidi="hi-IN"/>
    </w:rPr>
  </w:style>
  <w:style w:type="character" w:customStyle="1" w:styleId="Titre3Car">
    <w:name w:val="Titre 3 Car"/>
    <w:basedOn w:val="Policepardfaut"/>
    <w:link w:val="Titre3"/>
    <w:rsid w:val="005C3E89"/>
    <w:rPr>
      <w:rFonts w:asciiTheme="minorHAnsi" w:eastAsia="Source Han Sans CN Regular" w:hAnsiTheme="minorHAnsi" w:cs="Lohit Devanagari"/>
      <w:b/>
      <w:color w:val="4C4C4C"/>
      <w:kern w:val="1"/>
      <w:sz w:val="28"/>
      <w:szCs w:val="24"/>
      <w:lang w:eastAsia="zh-CN" w:bidi="hi-IN"/>
    </w:rPr>
  </w:style>
  <w:style w:type="character" w:customStyle="1" w:styleId="Titre5Car">
    <w:name w:val="Titre 5 Car"/>
    <w:basedOn w:val="Policepardfaut"/>
    <w:link w:val="Titre5"/>
    <w:rsid w:val="005C3E89"/>
    <w:rPr>
      <w:rFonts w:asciiTheme="minorHAnsi" w:eastAsia="Source Han Sans CN Regular" w:hAnsiTheme="minorHAnsi" w:cs="Lohit Devanagari"/>
      <w:kern w:val="1"/>
      <w:sz w:val="24"/>
      <w:szCs w:val="24"/>
      <w:lang w:eastAsia="zh-CN" w:bidi="hi-IN"/>
    </w:rPr>
  </w:style>
  <w:style w:type="character" w:customStyle="1" w:styleId="En-tteCar">
    <w:name w:val="En-tête Car"/>
    <w:basedOn w:val="Policepardfaut"/>
    <w:link w:val="En-tte"/>
    <w:rsid w:val="005C3E89"/>
    <w:rPr>
      <w:rFonts w:asciiTheme="minorHAnsi" w:eastAsia="Source Han Sans CN Regular" w:hAnsiTheme="minorHAnsi" w:cs="Lohit Devanagari"/>
      <w:kern w:val="1"/>
      <w:sz w:val="24"/>
      <w:szCs w:val="24"/>
      <w:lang w:eastAsia="zh-CN" w:bidi="hi-IN"/>
    </w:rPr>
  </w:style>
  <w:style w:type="paragraph" w:customStyle="1" w:styleId="hoveredcourseelement">
    <w:name w:val="hoveredcourseelement"/>
    <w:basedOn w:val="Normal"/>
    <w:rsid w:val="00F23FF9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fr-F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5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0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21" Type="http://schemas.openxmlformats.org/officeDocument/2006/relationships/package" Target="embeddings/Microsoft_Visio_Drawing1.vsdx"/><Relationship Id="rId34" Type="http://schemas.openxmlformats.org/officeDocument/2006/relationships/image" Target="media/image15.emf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5" Type="http://schemas.openxmlformats.org/officeDocument/2006/relationships/image" Target="media/image10.emf"/><Relationship Id="rId33" Type="http://schemas.openxmlformats.org/officeDocument/2006/relationships/package" Target="embeddings/Microsoft_Visio_Drawing4.vsdx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8.emf"/><Relationship Id="rId29" Type="http://schemas.openxmlformats.org/officeDocument/2006/relationships/package" Target="embeddings/Microsoft_Visio_Drawing2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9.emf"/><Relationship Id="rId32" Type="http://schemas.openxmlformats.org/officeDocument/2006/relationships/image" Target="media/image14.emf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23" Type="http://schemas.openxmlformats.org/officeDocument/2006/relationships/footer" Target="footer3.xml"/><Relationship Id="rId28" Type="http://schemas.openxmlformats.org/officeDocument/2006/relationships/image" Target="media/image12.emf"/><Relationship Id="rId36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package" Target="embeddings/Microsoft_Visio_Drawing.vsdx"/><Relationship Id="rId31" Type="http://schemas.openxmlformats.org/officeDocument/2006/relationships/package" Target="embeddings/Microsoft_Visio_Drawing3.vsdx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2.xml"/><Relationship Id="rId27" Type="http://schemas.openxmlformats.org/officeDocument/2006/relationships/header" Target="header2.xml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5.vsdx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L’objectif du document est de spécifier, décrire et préciser les fonctionnalités de la solution développée. 
Le recours à des représentation visuelles permettra d’aboutir
à une cartographie exhaustive des usages supposés.</Abstract>
  <CompanyAddress/>
  <CompanyPhone/>
  <CompanyFax/>
  <CompanyEmail>Loic.romero1@gmail.com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B3047D-EFD2-4CD0-A202-917443F69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27</Pages>
  <Words>2854</Words>
  <Characters>15698</Characters>
  <Application>Microsoft Office Word</Application>
  <DocSecurity>0</DocSecurity>
  <Lines>130</Lines>
  <Paragraphs>37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Dossier de conception fonctionnelle</vt:lpstr>
    </vt:vector>
  </TitlesOfParts>
  <Company/>
  <LinksUpToDate>false</LinksUpToDate>
  <CharactersWithSpaces>18515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fonctionnelle</dc:title>
  <dc:subject>« Projet 4 : Analysez les besoins de votre client pour son groupe de pizzerias »</dc:subject>
  <dc:creator>Loïc ROMERO</dc:creator>
  <cp:keywords/>
  <cp:lastModifiedBy>Utilisateur Windows</cp:lastModifiedBy>
  <cp:revision>23</cp:revision>
  <cp:lastPrinted>2020-06-07T14:44:00Z</cp:lastPrinted>
  <dcterms:created xsi:type="dcterms:W3CDTF">2020-06-06T11:38:00Z</dcterms:created>
  <dcterms:modified xsi:type="dcterms:W3CDTF">2020-06-08T18:19:00Z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">
    <vt:lpwstr>Loïc ROMERO</vt:lpwstr>
  </property>
  <property fmtid="{D5CDD505-2E9C-101B-9397-08002B2CF9AE}" pid="3" name="Auteur_Role">
    <vt:lpwstr>Développeur d'application junior</vt:lpwstr>
  </property>
  <property fmtid="{D5CDD505-2E9C-101B-9397-08002B2CF9AE}" pid="4" name="Client">
    <vt:lpwstr>OC PIZZA</vt:lpwstr>
  </property>
  <property fmtid="{D5CDD505-2E9C-101B-9397-08002B2CF9AE}" pid="5" name="Entreprise">
    <vt:lpwstr>IT Consulting &amp; Development</vt:lpwstr>
  </property>
  <property fmtid="{D5CDD505-2E9C-101B-9397-08002B2CF9AE}" pid="6" name="Projet">
    <vt:lpwstr>Projet 4 : Analysez les besoins de votre client pour son groupe de pizzerias</vt:lpwstr>
  </property>
  <property fmtid="{D5CDD505-2E9C-101B-9397-08002B2CF9AE}" pid="7" name="Version">
    <vt:lpwstr>{{Version}}</vt:lpwstr>
  </property>
  <property fmtid="{D5CDD505-2E9C-101B-9397-08002B2CF9AE}" pid="8" name="Version_Date">
    <vt:filetime>2016-12-30T23:00:00Z</vt:filetime>
  </property>
</Properties>
</file>